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F69BB0" w14:textId="77777777" w:rsidR="002D0A8C" w:rsidRPr="004141CE" w:rsidRDefault="002D0A8C" w:rsidP="002D0A8C">
      <w:pPr>
        <w:pStyle w:val="divaddress"/>
        <w:pBdr>
          <w:top w:val="none" w:sz="0" w:space="0" w:color="auto"/>
        </w:pBdr>
        <w:spacing w:line="240" w:lineRule="auto"/>
        <w:ind w:left="4320" w:hanging="4320"/>
        <w:jc w:val="center"/>
        <w:rPr>
          <w:rStyle w:val="span"/>
          <w:rFonts w:eastAsia="Century Gothic"/>
          <w:caps/>
          <w:color w:val="000000" w:themeColor="text1"/>
          <w:sz w:val="36"/>
          <w:szCs w:val="36"/>
          <w:lang w:val="fr-FR"/>
        </w:rPr>
      </w:pPr>
      <w:r w:rsidRPr="004141CE">
        <w:rPr>
          <w:rStyle w:val="divnamespanfName"/>
          <w:rFonts w:eastAsia="Century Gothic"/>
          <w:caps/>
          <w:color w:val="000000" w:themeColor="text1"/>
          <w:sz w:val="36"/>
          <w:szCs w:val="36"/>
          <w:lang w:val="fr-FR"/>
        </w:rPr>
        <w:t>Chi</w:t>
      </w:r>
      <w:r w:rsidRPr="004141CE">
        <w:rPr>
          <w:rFonts w:eastAsia="Century Gothic"/>
          <w:caps/>
          <w:color w:val="000000" w:themeColor="text1"/>
          <w:sz w:val="36"/>
          <w:szCs w:val="36"/>
          <w:lang w:val="fr-FR"/>
        </w:rPr>
        <w:t xml:space="preserve"> </w:t>
      </w:r>
      <w:r w:rsidRPr="004141CE">
        <w:rPr>
          <w:rStyle w:val="span"/>
          <w:rFonts w:eastAsia="Century Gothic"/>
          <w:caps/>
          <w:color w:val="000000" w:themeColor="text1"/>
          <w:sz w:val="36"/>
          <w:szCs w:val="36"/>
          <w:lang w:val="fr-FR"/>
        </w:rPr>
        <w:t>Dang</w:t>
      </w:r>
    </w:p>
    <w:p w14:paraId="4EBF8375" w14:textId="48C0F8D6" w:rsidR="002D0A8C" w:rsidRPr="00012B2B" w:rsidRDefault="002D0A8C" w:rsidP="002D0A8C">
      <w:pPr>
        <w:pStyle w:val="divaddress"/>
        <w:pBdr>
          <w:top w:val="none" w:sz="0" w:space="0" w:color="auto"/>
        </w:pBdr>
        <w:spacing w:line="240" w:lineRule="auto"/>
        <w:ind w:left="4320" w:hanging="4320"/>
        <w:jc w:val="center"/>
        <w:rPr>
          <w:rStyle w:val="span"/>
          <w:rFonts w:eastAsia="Century Gothic"/>
          <w:color w:val="0000FF" w:themeColor="hyperlink"/>
          <w:sz w:val="20"/>
          <w:szCs w:val="20"/>
          <w:u w:val="single"/>
          <w:lang w:val="fr-FR"/>
        </w:rPr>
      </w:pPr>
      <w:r w:rsidRPr="00012B2B">
        <w:rPr>
          <w:rStyle w:val="span"/>
          <w:rFonts w:eastAsia="Century Gothic"/>
          <w:color w:val="333333"/>
          <w:sz w:val="20"/>
          <w:szCs w:val="20"/>
          <w:lang w:val="fr-FR"/>
        </w:rPr>
        <w:t xml:space="preserve">206-724-8576 | </w:t>
      </w:r>
      <w:hyperlink r:id="rId7" w:history="1">
        <w:r w:rsidRPr="00012B2B">
          <w:rPr>
            <w:rStyle w:val="Hyperlink"/>
            <w:rFonts w:eastAsia="Century Gothic"/>
            <w:sz w:val="20"/>
            <w:szCs w:val="20"/>
            <w:lang w:val="fr-FR"/>
          </w:rPr>
          <w:t>alisondang61@gmail.com</w:t>
        </w:r>
      </w:hyperlink>
      <w:r w:rsidRPr="00012B2B">
        <w:rPr>
          <w:rFonts w:eastAsia="Century Gothic"/>
          <w:color w:val="333333"/>
          <w:sz w:val="20"/>
          <w:szCs w:val="20"/>
          <w:lang w:val="fr-FR"/>
        </w:rPr>
        <w:t xml:space="preserve"> | </w:t>
      </w:r>
      <w:hyperlink r:id="rId8" w:history="1">
        <w:r w:rsidRPr="00012B2B">
          <w:rPr>
            <w:rStyle w:val="Hyperlink"/>
            <w:rFonts w:eastAsia="Century Gothic"/>
            <w:sz w:val="20"/>
            <w:szCs w:val="20"/>
            <w:lang w:val="fr-FR"/>
          </w:rPr>
          <w:t>https://www.linkedin.com/in/chi-dang-6591b01b6/</w:t>
        </w:r>
      </w:hyperlink>
    </w:p>
    <w:p w14:paraId="2422F526" w14:textId="77777777" w:rsidR="002D0A8C" w:rsidRPr="004141CE" w:rsidRDefault="002D0A8C" w:rsidP="001619DA">
      <w:pPr>
        <w:pStyle w:val="divdocumentdivsectiontitle"/>
        <w:spacing w:before="60" w:after="40" w:line="240" w:lineRule="auto"/>
        <w:rPr>
          <w:rFonts w:eastAsia="Century Gothic"/>
          <w:b/>
          <w:bCs/>
          <w:caps/>
          <w:color w:val="000000" w:themeColor="text1"/>
          <w:sz w:val="22"/>
          <w:szCs w:val="22"/>
        </w:rPr>
      </w:pPr>
      <w:r w:rsidRPr="004141CE">
        <w:rPr>
          <w:rFonts w:eastAsia="Century Gothic"/>
          <w:b/>
          <w:bCs/>
          <w:caps/>
          <w:color w:val="000000" w:themeColor="text1"/>
          <w:sz w:val="22"/>
          <w:szCs w:val="22"/>
        </w:rPr>
        <w:t>Education</w:t>
      </w:r>
    </w:p>
    <w:tbl>
      <w:tblPr>
        <w:tblStyle w:val="divdocumentdivparagraphTable"/>
        <w:tblW w:w="11016" w:type="dxa"/>
        <w:tblInd w:w="-90" w:type="dxa"/>
        <w:tblBorders>
          <w:top w:val="single" w:sz="4" w:space="0" w:color="auto"/>
        </w:tblBorders>
        <w:tblLayout w:type="fixed"/>
        <w:tblLook w:val="04A0" w:firstRow="1" w:lastRow="0" w:firstColumn="1" w:lastColumn="0" w:noHBand="0" w:noVBand="1"/>
      </w:tblPr>
      <w:tblGrid>
        <w:gridCol w:w="9288"/>
        <w:gridCol w:w="1728"/>
      </w:tblGrid>
      <w:tr w:rsidR="002D0A8C" w:rsidRPr="00C76C6D" w14:paraId="7617D2FE" w14:textId="77777777" w:rsidTr="00B03A4B">
        <w:trPr>
          <w:trHeight w:val="680"/>
        </w:trPr>
        <w:tc>
          <w:tcPr>
            <w:tcW w:w="9288" w:type="dxa"/>
            <w:hideMark/>
          </w:tcPr>
          <w:p w14:paraId="6C237DE1" w14:textId="77777777" w:rsidR="002D0A8C" w:rsidRPr="00156550" w:rsidRDefault="002D0A8C" w:rsidP="00F40AAE">
            <w:pPr>
              <w:pStyle w:val="divdocumentdivparagraphspandateswrapperParagraph"/>
              <w:spacing w:line="245" w:lineRule="auto"/>
              <w:rPr>
                <w:rStyle w:val="spanjobtitle"/>
                <w:rFonts w:eastAsia="Century Gothic"/>
                <w:color w:val="333333"/>
                <w:sz w:val="19"/>
                <w:szCs w:val="19"/>
              </w:rPr>
            </w:pPr>
            <w:r w:rsidRPr="00156550">
              <w:rPr>
                <w:rStyle w:val="spanjobtitle"/>
                <w:rFonts w:eastAsia="Century Gothic"/>
                <w:color w:val="333333"/>
                <w:sz w:val="19"/>
                <w:szCs w:val="19"/>
              </w:rPr>
              <w:t>Drake University</w:t>
            </w:r>
          </w:p>
          <w:p w14:paraId="28A12118" w14:textId="77777777" w:rsidR="002D0A8C" w:rsidRPr="00156550" w:rsidRDefault="002D0A8C" w:rsidP="00F40AAE">
            <w:pPr>
              <w:pStyle w:val="divdocumentdivparagraphspandateswrapperParagraph"/>
              <w:spacing w:line="245" w:lineRule="auto"/>
              <w:rPr>
                <w:rStyle w:val="spanjobtitle"/>
                <w:rFonts w:eastAsia="Century Gothic"/>
                <w:b w:val="0"/>
                <w:bCs w:val="0"/>
                <w:color w:val="333333"/>
                <w:sz w:val="19"/>
                <w:szCs w:val="19"/>
              </w:rPr>
            </w:pPr>
            <w:r w:rsidRPr="00156550">
              <w:rPr>
                <w:rStyle w:val="spanjobtitle"/>
                <w:rFonts w:eastAsia="Century Gothic"/>
                <w:b w:val="0"/>
                <w:bCs w:val="0"/>
                <w:color w:val="333333"/>
                <w:sz w:val="19"/>
                <w:szCs w:val="19"/>
              </w:rPr>
              <w:t xml:space="preserve">Bachelor of Science in Computer Science and Data Analytics, Minors in Business </w:t>
            </w:r>
            <w:proofErr w:type="gramStart"/>
            <w:r w:rsidRPr="00156550">
              <w:rPr>
                <w:rStyle w:val="spanjobtitle"/>
                <w:rFonts w:eastAsia="Century Gothic"/>
                <w:b w:val="0"/>
                <w:bCs w:val="0"/>
                <w:color w:val="333333"/>
                <w:sz w:val="19"/>
                <w:szCs w:val="19"/>
              </w:rPr>
              <w:t>Studies</w:t>
            </w:r>
            <w:proofErr w:type="gramEnd"/>
            <w:r w:rsidRPr="00156550">
              <w:rPr>
                <w:rStyle w:val="spanjobtitle"/>
                <w:rFonts w:eastAsia="Century Gothic"/>
                <w:b w:val="0"/>
                <w:bCs w:val="0"/>
                <w:color w:val="333333"/>
                <w:sz w:val="19"/>
                <w:szCs w:val="19"/>
              </w:rPr>
              <w:t xml:space="preserve"> and Artificial Intelligence</w:t>
            </w:r>
          </w:p>
          <w:p w14:paraId="487F4F0A" w14:textId="77777777" w:rsidR="002D0A8C" w:rsidRPr="0016788E" w:rsidRDefault="002D0A8C" w:rsidP="002D0A8C">
            <w:pPr>
              <w:pStyle w:val="ulli"/>
              <w:numPr>
                <w:ilvl w:val="0"/>
                <w:numId w:val="4"/>
              </w:numPr>
              <w:spacing w:line="245" w:lineRule="auto"/>
              <w:rPr>
                <w:rStyle w:val="spanjobtitle"/>
                <w:rFonts w:eastAsia="Century Gothic"/>
                <w:b w:val="0"/>
                <w:bCs w:val="0"/>
                <w:color w:val="333333"/>
                <w:sz w:val="18"/>
                <w:szCs w:val="18"/>
              </w:rPr>
            </w:pPr>
            <w:r w:rsidRPr="0016788E">
              <w:rPr>
                <w:b/>
                <w:bCs/>
                <w:color w:val="262626"/>
                <w:sz w:val="18"/>
                <w:szCs w:val="18"/>
              </w:rPr>
              <w:t>GPA</w:t>
            </w:r>
            <w:r w:rsidRPr="0016788E">
              <w:rPr>
                <w:color w:val="262626"/>
                <w:sz w:val="18"/>
                <w:szCs w:val="18"/>
              </w:rPr>
              <w:t xml:space="preserve"> 3.3/4.00</w:t>
            </w:r>
          </w:p>
          <w:p w14:paraId="57080ABF" w14:textId="77777777" w:rsidR="002D0A8C" w:rsidRPr="00210AE4" w:rsidRDefault="002D0A8C" w:rsidP="002D0A8C">
            <w:pPr>
              <w:pStyle w:val="ulli"/>
              <w:numPr>
                <w:ilvl w:val="0"/>
                <w:numId w:val="4"/>
              </w:numPr>
              <w:spacing w:line="245" w:lineRule="auto"/>
              <w:rPr>
                <w:rStyle w:val="span"/>
                <w:rFonts w:eastAsia="Century Gothic"/>
                <w:color w:val="333333"/>
                <w:sz w:val="18"/>
                <w:szCs w:val="18"/>
              </w:rPr>
            </w:pPr>
            <w:r w:rsidRPr="0016788E">
              <w:rPr>
                <w:rStyle w:val="spanjobtitle"/>
                <w:rFonts w:eastAsia="Century Gothic"/>
                <w:color w:val="333333"/>
                <w:sz w:val="18"/>
                <w:szCs w:val="18"/>
              </w:rPr>
              <w:t xml:space="preserve">Relevant Coursework: </w:t>
            </w:r>
            <w:r w:rsidRPr="0016788E">
              <w:rPr>
                <w:rStyle w:val="spanjobtitle"/>
                <w:rFonts w:eastAsia="Century Gothic"/>
                <w:b w:val="0"/>
                <w:bCs w:val="0"/>
                <w:color w:val="333333"/>
                <w:sz w:val="18"/>
                <w:szCs w:val="18"/>
              </w:rPr>
              <w:t>Database Management, Probability for Analytics, Cloud and Database Systems, Regression and Time Series, Algorithm Analysis, Computer Organization and Assembly, Machine Learning, Programming Languages, Data Mining and Generalized Linear Modeling</w:t>
            </w:r>
            <w:r w:rsidRPr="00845E18">
              <w:rPr>
                <w:rStyle w:val="spanjobtitle"/>
                <w:rFonts w:eastAsia="Century Gothic"/>
                <w:b w:val="0"/>
                <w:bCs w:val="0"/>
                <w:color w:val="333333"/>
                <w:sz w:val="16"/>
                <w:szCs w:val="16"/>
              </w:rPr>
              <w:t>.</w:t>
            </w:r>
          </w:p>
        </w:tc>
        <w:tc>
          <w:tcPr>
            <w:tcW w:w="1728" w:type="dxa"/>
          </w:tcPr>
          <w:p w14:paraId="6A91329A" w14:textId="77777777" w:rsidR="002D0A8C" w:rsidRPr="00474D57" w:rsidRDefault="002D0A8C" w:rsidP="00F40AAE">
            <w:pPr>
              <w:pStyle w:val="ulli"/>
              <w:spacing w:line="240" w:lineRule="auto"/>
              <w:jc w:val="right"/>
              <w:rPr>
                <w:rStyle w:val="divdocumentsinglecolumnCharacter"/>
                <w:rFonts w:eastAsia="Century Gothic"/>
                <w:color w:val="333333"/>
                <w:sz w:val="18"/>
                <w:szCs w:val="18"/>
                <w:lang w:val="fr-FR"/>
              </w:rPr>
            </w:pPr>
            <w:r w:rsidRPr="00474D57">
              <w:rPr>
                <w:rStyle w:val="divdocumentsinglecolumnCharacter"/>
                <w:rFonts w:eastAsia="Century Gothic"/>
                <w:color w:val="333333"/>
                <w:sz w:val="18"/>
                <w:szCs w:val="18"/>
                <w:lang w:val="fr-FR"/>
              </w:rPr>
              <w:t>Des Moines, IA</w:t>
            </w:r>
          </w:p>
          <w:p w14:paraId="5F4F2964" w14:textId="0B4194E1" w:rsidR="002D0A8C" w:rsidRPr="00474D57" w:rsidRDefault="00E64454" w:rsidP="00156550">
            <w:pPr>
              <w:pStyle w:val="ulli"/>
              <w:spacing w:line="240" w:lineRule="auto"/>
              <w:jc w:val="right"/>
              <w:rPr>
                <w:rStyle w:val="divdocumentsinglecolumnCharacter"/>
                <w:rFonts w:eastAsia="Century Gothic"/>
                <w:color w:val="333333"/>
                <w:sz w:val="17"/>
                <w:szCs w:val="17"/>
                <w:lang w:val="fr-FR"/>
              </w:rPr>
            </w:pPr>
            <w:proofErr w:type="spellStart"/>
            <w:r w:rsidRPr="00474D57">
              <w:rPr>
                <w:rStyle w:val="divdocumentsinglecolumnCharacter"/>
                <w:rFonts w:eastAsia="Century Gothic"/>
                <w:color w:val="333333"/>
                <w:sz w:val="17"/>
                <w:szCs w:val="17"/>
                <w:lang w:val="fr-FR"/>
              </w:rPr>
              <w:t>Aug</w:t>
            </w:r>
            <w:proofErr w:type="spellEnd"/>
            <w:r w:rsidR="00B03A4B" w:rsidRPr="00474D57">
              <w:rPr>
                <w:rStyle w:val="divdocumentsinglecolumnCharacter"/>
                <w:rFonts w:eastAsia="Century Gothic"/>
                <w:color w:val="333333"/>
                <w:sz w:val="17"/>
                <w:szCs w:val="17"/>
                <w:lang w:val="fr-FR"/>
              </w:rPr>
              <w:t xml:space="preserve"> </w:t>
            </w:r>
            <w:r w:rsidR="002D0A8C" w:rsidRPr="00474D57">
              <w:rPr>
                <w:rStyle w:val="divdocumentsinglecolumnCharacter"/>
                <w:rFonts w:eastAsia="Century Gothic"/>
                <w:color w:val="333333"/>
                <w:sz w:val="17"/>
                <w:szCs w:val="17"/>
                <w:lang w:val="fr-FR"/>
              </w:rPr>
              <w:t xml:space="preserve">2020 – </w:t>
            </w:r>
            <w:proofErr w:type="spellStart"/>
            <w:r w:rsidR="00156550" w:rsidRPr="00474D57">
              <w:rPr>
                <w:rStyle w:val="divdocumentsinglecolumnCharacter"/>
                <w:rFonts w:eastAsia="Century Gothic"/>
                <w:color w:val="333333"/>
                <w:sz w:val="17"/>
                <w:szCs w:val="17"/>
                <w:lang w:val="fr-FR"/>
              </w:rPr>
              <w:t>Dec</w:t>
            </w:r>
            <w:proofErr w:type="spellEnd"/>
            <w:r w:rsidR="00156550" w:rsidRPr="00474D57">
              <w:rPr>
                <w:rStyle w:val="divdocumentsinglecolumnCharacter"/>
                <w:rFonts w:eastAsia="Century Gothic"/>
                <w:color w:val="333333"/>
                <w:sz w:val="17"/>
                <w:szCs w:val="17"/>
                <w:lang w:val="fr-FR"/>
              </w:rPr>
              <w:t xml:space="preserve"> </w:t>
            </w:r>
            <w:r w:rsidR="002D0A8C" w:rsidRPr="00474D57">
              <w:rPr>
                <w:rStyle w:val="divdocumentsinglecolumnCharacter"/>
                <w:rFonts w:eastAsia="Century Gothic"/>
                <w:color w:val="333333"/>
                <w:sz w:val="17"/>
                <w:szCs w:val="17"/>
                <w:lang w:val="fr-FR"/>
              </w:rPr>
              <w:t>2023</w:t>
            </w:r>
          </w:p>
          <w:p w14:paraId="7AF3CD4C" w14:textId="77777777" w:rsidR="002D0A8C" w:rsidRPr="00C76C6D" w:rsidRDefault="002D0A8C" w:rsidP="00F40AAE">
            <w:pPr>
              <w:pStyle w:val="divdocumentdivparagraphspandateswrapperParagraph"/>
              <w:spacing w:line="240" w:lineRule="auto"/>
              <w:jc w:val="right"/>
              <w:rPr>
                <w:rStyle w:val="spanjobtitle"/>
                <w:rFonts w:eastAsia="Century Gothic"/>
                <w:color w:val="333333"/>
                <w:sz w:val="20"/>
                <w:szCs w:val="20"/>
              </w:rPr>
            </w:pPr>
          </w:p>
        </w:tc>
      </w:tr>
    </w:tbl>
    <w:p w14:paraId="0B065A2E" w14:textId="77777777" w:rsidR="002D0A8C" w:rsidRPr="004141CE" w:rsidRDefault="002D0A8C" w:rsidP="00AA7A8A">
      <w:pPr>
        <w:pStyle w:val="divdocumentdivsectiontitle"/>
        <w:spacing w:before="80" w:after="40" w:line="240" w:lineRule="auto"/>
        <w:rPr>
          <w:rFonts w:eastAsia="Century Gothic"/>
          <w:b/>
          <w:bCs/>
          <w:caps/>
          <w:color w:val="000000" w:themeColor="text1"/>
          <w:sz w:val="22"/>
          <w:szCs w:val="22"/>
        </w:rPr>
      </w:pPr>
      <w:r w:rsidRPr="004141CE">
        <w:rPr>
          <w:rFonts w:eastAsia="Century Gothic"/>
          <w:b/>
          <w:bCs/>
          <w:caps/>
          <w:color w:val="000000" w:themeColor="text1"/>
          <w:sz w:val="22"/>
          <w:szCs w:val="22"/>
        </w:rPr>
        <w:t>Skills</w:t>
      </w:r>
    </w:p>
    <w:tbl>
      <w:tblPr>
        <w:tblStyle w:val="divdocumenttable"/>
        <w:tblW w:w="11002" w:type="dxa"/>
        <w:tblInd w:w="-90" w:type="dxa"/>
        <w:tblBorders>
          <w:top w:val="single" w:sz="4" w:space="0" w:color="auto"/>
        </w:tblBorders>
        <w:tblLayout w:type="fixed"/>
        <w:tblCellMar>
          <w:left w:w="0" w:type="dxa"/>
          <w:right w:w="0" w:type="dxa"/>
        </w:tblCellMar>
        <w:tblLook w:val="05E0" w:firstRow="1" w:lastRow="1" w:firstColumn="1" w:lastColumn="1" w:noHBand="0" w:noVBand="1"/>
      </w:tblPr>
      <w:tblGrid>
        <w:gridCol w:w="11002"/>
      </w:tblGrid>
      <w:tr w:rsidR="002D0A8C" w:rsidRPr="00C76C6D" w14:paraId="13F43507" w14:textId="77777777" w:rsidTr="009A0377">
        <w:trPr>
          <w:trHeight w:val="624"/>
        </w:trPr>
        <w:tc>
          <w:tcPr>
            <w:tcW w:w="11002" w:type="dxa"/>
            <w:tcMar>
              <w:top w:w="5" w:type="dxa"/>
              <w:left w:w="5" w:type="dxa"/>
              <w:bottom w:w="5" w:type="dxa"/>
              <w:right w:w="5" w:type="dxa"/>
            </w:tcMar>
            <w:hideMark/>
          </w:tcPr>
          <w:p w14:paraId="0DBE4C96" w14:textId="77777777" w:rsidR="002D0A8C" w:rsidRPr="00617EA6" w:rsidRDefault="002D0A8C" w:rsidP="002D0A8C">
            <w:pPr>
              <w:pStyle w:val="ulli"/>
              <w:numPr>
                <w:ilvl w:val="0"/>
                <w:numId w:val="1"/>
              </w:numPr>
              <w:spacing w:line="240" w:lineRule="auto"/>
              <w:ind w:left="640" w:hanging="252"/>
              <w:rPr>
                <w:rFonts w:eastAsia="Century Gothic"/>
                <w:color w:val="333333"/>
                <w:sz w:val="18"/>
                <w:szCs w:val="18"/>
              </w:rPr>
            </w:pPr>
            <w:r w:rsidRPr="00617EA6">
              <w:rPr>
                <w:rStyle w:val="Strong1"/>
                <w:rFonts w:eastAsia="Century Gothic"/>
                <w:b/>
                <w:bCs/>
                <w:color w:val="333333"/>
                <w:sz w:val="18"/>
                <w:szCs w:val="18"/>
              </w:rPr>
              <w:t xml:space="preserve">Language &amp; Software: </w:t>
            </w:r>
            <w:r w:rsidRPr="00617EA6">
              <w:rPr>
                <w:rStyle w:val="Strong1"/>
                <w:rFonts w:eastAsia="Century Gothic"/>
                <w:color w:val="333333"/>
                <w:sz w:val="18"/>
                <w:szCs w:val="18"/>
              </w:rPr>
              <w:t>Python, R, MySQL, Power BI, Tableau, SAS, HTML5, CSS, and JavaScript</w:t>
            </w:r>
          </w:p>
          <w:p w14:paraId="588CE0F8" w14:textId="77777777" w:rsidR="002D0A8C" w:rsidRPr="00617EA6" w:rsidRDefault="002D0A8C" w:rsidP="002D0A8C">
            <w:pPr>
              <w:pStyle w:val="ulli"/>
              <w:numPr>
                <w:ilvl w:val="0"/>
                <w:numId w:val="1"/>
              </w:numPr>
              <w:spacing w:line="240" w:lineRule="auto"/>
              <w:ind w:left="640" w:hanging="252"/>
              <w:rPr>
                <w:rFonts w:eastAsia="Century Gothic"/>
                <w:color w:val="333333"/>
                <w:sz w:val="18"/>
                <w:szCs w:val="18"/>
              </w:rPr>
            </w:pPr>
            <w:r w:rsidRPr="00617EA6">
              <w:rPr>
                <w:rFonts w:eastAsia="Century Gothic"/>
                <w:b/>
                <w:bCs/>
                <w:color w:val="333333"/>
                <w:sz w:val="18"/>
                <w:szCs w:val="18"/>
              </w:rPr>
              <w:t xml:space="preserve">Libraries: </w:t>
            </w:r>
            <w:r w:rsidRPr="00617EA6">
              <w:rPr>
                <w:rFonts w:eastAsia="Century Gothic"/>
                <w:color w:val="333333"/>
                <w:sz w:val="18"/>
                <w:szCs w:val="18"/>
              </w:rPr>
              <w:t xml:space="preserve">Pandas, </w:t>
            </w:r>
            <w:proofErr w:type="spellStart"/>
            <w:r w:rsidRPr="00617EA6">
              <w:rPr>
                <w:rFonts w:eastAsia="Century Gothic"/>
                <w:color w:val="333333"/>
                <w:sz w:val="18"/>
                <w:szCs w:val="18"/>
              </w:rPr>
              <w:t>PyTorch</w:t>
            </w:r>
            <w:proofErr w:type="spellEnd"/>
            <w:r w:rsidRPr="00617EA6">
              <w:rPr>
                <w:rFonts w:eastAsia="Century Gothic"/>
                <w:color w:val="333333"/>
                <w:sz w:val="18"/>
                <w:szCs w:val="18"/>
              </w:rPr>
              <w:t>, NumPy, Seaborn, Matplotlib, Scikit-learn, TensorFlow, and React</w:t>
            </w:r>
            <w:r w:rsidRPr="00617EA6">
              <w:rPr>
                <w:rFonts w:eastAsia="Century Gothic"/>
                <w:b/>
                <w:bCs/>
                <w:color w:val="333333"/>
                <w:sz w:val="18"/>
                <w:szCs w:val="18"/>
              </w:rPr>
              <w:t>.</w:t>
            </w:r>
          </w:p>
          <w:p w14:paraId="262D37CD" w14:textId="77777777" w:rsidR="002D0A8C" w:rsidRPr="0036434A" w:rsidRDefault="002D0A8C" w:rsidP="002D0A8C">
            <w:pPr>
              <w:pStyle w:val="ulli"/>
              <w:numPr>
                <w:ilvl w:val="0"/>
                <w:numId w:val="1"/>
              </w:numPr>
              <w:spacing w:line="240" w:lineRule="auto"/>
              <w:ind w:left="640" w:hanging="252"/>
              <w:rPr>
                <w:rFonts w:eastAsia="Century Gothic"/>
                <w:color w:val="333333"/>
                <w:sz w:val="19"/>
                <w:szCs w:val="19"/>
              </w:rPr>
            </w:pPr>
            <w:r w:rsidRPr="00617EA6">
              <w:rPr>
                <w:rFonts w:eastAsia="Century Gothic"/>
                <w:b/>
                <w:bCs/>
                <w:color w:val="333333"/>
                <w:sz w:val="18"/>
                <w:szCs w:val="18"/>
              </w:rPr>
              <w:t xml:space="preserve">Techniques: </w:t>
            </w:r>
            <w:proofErr w:type="spellStart"/>
            <w:r w:rsidRPr="00617EA6">
              <w:rPr>
                <w:rFonts w:eastAsia="Century Gothic"/>
                <w:color w:val="333333"/>
                <w:sz w:val="18"/>
                <w:szCs w:val="18"/>
              </w:rPr>
              <w:t>Github</w:t>
            </w:r>
            <w:proofErr w:type="spellEnd"/>
            <w:r w:rsidRPr="00617EA6">
              <w:rPr>
                <w:rFonts w:eastAsia="Century Gothic"/>
                <w:color w:val="333333"/>
                <w:sz w:val="18"/>
                <w:szCs w:val="18"/>
              </w:rPr>
              <w:t>, NLP, Regressions, Classification, Neural Networks, Statistical Analysis, Time Series Analysis, Deep Learning, Machine Learning, Supervised and Unsupervised learning</w:t>
            </w:r>
            <w:r w:rsidRPr="00617EA6">
              <w:rPr>
                <w:rFonts w:eastAsia="Century Gothic"/>
                <w:b/>
                <w:bCs/>
                <w:color w:val="333333"/>
                <w:sz w:val="18"/>
                <w:szCs w:val="18"/>
              </w:rPr>
              <w:t>.</w:t>
            </w:r>
          </w:p>
          <w:p w14:paraId="2F9F7910" w14:textId="7251A70F" w:rsidR="0036434A" w:rsidRPr="004B396B" w:rsidRDefault="0036434A" w:rsidP="002D0A8C">
            <w:pPr>
              <w:pStyle w:val="ulli"/>
              <w:numPr>
                <w:ilvl w:val="0"/>
                <w:numId w:val="1"/>
              </w:numPr>
              <w:spacing w:line="240" w:lineRule="auto"/>
              <w:ind w:left="640" w:hanging="252"/>
              <w:rPr>
                <w:rFonts w:eastAsia="Century Gothic"/>
                <w:color w:val="333333"/>
                <w:sz w:val="19"/>
                <w:szCs w:val="19"/>
              </w:rPr>
            </w:pPr>
            <w:r>
              <w:rPr>
                <w:rFonts w:eastAsia="Century Gothic"/>
                <w:b/>
                <w:bCs/>
                <w:color w:val="333333"/>
                <w:sz w:val="18"/>
                <w:szCs w:val="18"/>
              </w:rPr>
              <w:t xml:space="preserve">Certification: </w:t>
            </w:r>
            <w:r>
              <w:rPr>
                <w:rFonts w:eastAsia="Century Gothic"/>
                <w:color w:val="333333"/>
                <w:sz w:val="18"/>
                <w:szCs w:val="18"/>
              </w:rPr>
              <w:t xml:space="preserve">IBM Data Science and </w:t>
            </w:r>
            <w:r w:rsidRPr="0036434A">
              <w:rPr>
                <w:rFonts w:eastAsia="Century Gothic"/>
                <w:color w:val="333333"/>
                <w:sz w:val="18"/>
                <w:szCs w:val="18"/>
              </w:rPr>
              <w:t>Meta Front-End Developer Professional Certificate</w:t>
            </w:r>
            <w:r>
              <w:rPr>
                <w:rFonts w:eastAsia="Century Gothic"/>
                <w:color w:val="333333"/>
                <w:sz w:val="18"/>
                <w:szCs w:val="18"/>
              </w:rPr>
              <w:t>.</w:t>
            </w:r>
          </w:p>
        </w:tc>
      </w:tr>
    </w:tbl>
    <w:p w14:paraId="693F75A9" w14:textId="77777777" w:rsidR="002D0A8C" w:rsidRPr="00CF64CB" w:rsidRDefault="002D0A8C" w:rsidP="00AA7A8A">
      <w:pPr>
        <w:pStyle w:val="divdocumentdivsectiontitle"/>
        <w:spacing w:before="80" w:after="40" w:line="240" w:lineRule="auto"/>
        <w:rPr>
          <w:rFonts w:eastAsia="Century Gothic"/>
          <w:b/>
          <w:bCs/>
          <w:caps/>
          <w:color w:val="000000" w:themeColor="text1"/>
          <w:sz w:val="22"/>
          <w:szCs w:val="22"/>
        </w:rPr>
      </w:pPr>
      <w:r w:rsidRPr="00CF64CB">
        <w:rPr>
          <w:rFonts w:eastAsia="Century Gothic"/>
          <w:b/>
          <w:bCs/>
          <w:caps/>
          <w:color w:val="000000" w:themeColor="text1"/>
          <w:sz w:val="22"/>
          <w:szCs w:val="22"/>
        </w:rPr>
        <w:t>Work Experience</w:t>
      </w:r>
    </w:p>
    <w:tbl>
      <w:tblPr>
        <w:tblStyle w:val="divdocumentdivparagraphTable"/>
        <w:tblW w:w="10998" w:type="dxa"/>
        <w:tblInd w:w="-90" w:type="dxa"/>
        <w:tblBorders>
          <w:top w:val="single" w:sz="4" w:space="0" w:color="auto"/>
        </w:tblBorders>
        <w:tblLayout w:type="fixed"/>
        <w:tblLook w:val="04A0" w:firstRow="1" w:lastRow="0" w:firstColumn="1" w:lastColumn="0" w:noHBand="0" w:noVBand="1"/>
      </w:tblPr>
      <w:tblGrid>
        <w:gridCol w:w="9180"/>
        <w:gridCol w:w="1818"/>
      </w:tblGrid>
      <w:tr w:rsidR="002D0A8C" w:rsidRPr="00BC4830" w14:paraId="27D199DD" w14:textId="77777777" w:rsidTr="00474D57">
        <w:trPr>
          <w:trHeight w:val="1031"/>
        </w:trPr>
        <w:tc>
          <w:tcPr>
            <w:tcW w:w="9180" w:type="dxa"/>
          </w:tcPr>
          <w:p w14:paraId="4291D126" w14:textId="77777777" w:rsidR="002D0A8C" w:rsidRPr="00B03A4B" w:rsidRDefault="002D0A8C" w:rsidP="00F40AAE">
            <w:pPr>
              <w:pStyle w:val="divdocumentdivparagraphspandateswrapperParagraph"/>
              <w:spacing w:line="250" w:lineRule="auto"/>
              <w:rPr>
                <w:rStyle w:val="spanjobtitle"/>
                <w:rFonts w:eastAsia="Century Gothic"/>
                <w:color w:val="333333"/>
                <w:sz w:val="20"/>
                <w:szCs w:val="20"/>
              </w:rPr>
            </w:pPr>
            <w:r w:rsidRPr="00B03A4B">
              <w:rPr>
                <w:rStyle w:val="spanjobtitle"/>
                <w:rFonts w:eastAsia="Century Gothic"/>
                <w:color w:val="333333"/>
                <w:sz w:val="20"/>
                <w:szCs w:val="20"/>
              </w:rPr>
              <w:t>EMC Insurance Companies</w:t>
            </w:r>
          </w:p>
          <w:p w14:paraId="6F118933" w14:textId="77777777" w:rsidR="002D0A8C" w:rsidRPr="00B03A4B" w:rsidRDefault="002D0A8C" w:rsidP="00F40AAE">
            <w:pPr>
              <w:pStyle w:val="divdocumentdivparagraphspandateswrapperParagraph"/>
              <w:spacing w:line="250" w:lineRule="auto"/>
              <w:rPr>
                <w:rStyle w:val="spanjobtitle"/>
                <w:rFonts w:eastAsia="Century Gothic"/>
                <w:b w:val="0"/>
                <w:bCs w:val="0"/>
                <w:i/>
                <w:iCs/>
                <w:color w:val="333333"/>
                <w:sz w:val="20"/>
                <w:szCs w:val="20"/>
              </w:rPr>
            </w:pPr>
            <w:r w:rsidRPr="00B03A4B">
              <w:rPr>
                <w:rStyle w:val="spanjobtitle"/>
                <w:rFonts w:eastAsia="Century Gothic"/>
                <w:b w:val="0"/>
                <w:bCs w:val="0"/>
                <w:i/>
                <w:iCs/>
                <w:color w:val="333333"/>
                <w:sz w:val="20"/>
                <w:szCs w:val="20"/>
              </w:rPr>
              <w:t>Intern – Strategic Analyst</w:t>
            </w:r>
          </w:p>
          <w:p w14:paraId="0EC96709" w14:textId="2987C251" w:rsidR="002D0A8C" w:rsidRPr="006212DF" w:rsidRDefault="00CF64CB" w:rsidP="006212DF">
            <w:pPr>
              <w:pStyle w:val="ListParagraph"/>
              <w:numPr>
                <w:ilvl w:val="0"/>
                <w:numId w:val="4"/>
              </w:numPr>
              <w:spacing w:line="240" w:lineRule="auto"/>
              <w:rPr>
                <w:rStyle w:val="spanjobtitle"/>
                <w:rFonts w:eastAsia="Century Gothic"/>
                <w:b w:val="0"/>
                <w:bCs w:val="0"/>
                <w:color w:val="333333"/>
                <w:sz w:val="18"/>
                <w:szCs w:val="18"/>
              </w:rPr>
            </w:pPr>
            <w:r w:rsidRPr="00CF64CB">
              <w:rPr>
                <w:rFonts w:eastAsia="Century Gothic"/>
                <w:color w:val="333333"/>
                <w:sz w:val="18"/>
                <w:szCs w:val="18"/>
              </w:rPr>
              <w:t>Achieved a 10% increase in data accuracy and reporting efficiency by crafting a</w:t>
            </w:r>
            <w:r w:rsidR="00EF5689">
              <w:rPr>
                <w:rFonts w:eastAsia="Century Gothic"/>
                <w:color w:val="333333"/>
                <w:sz w:val="18"/>
                <w:szCs w:val="18"/>
              </w:rPr>
              <w:t>n</w:t>
            </w:r>
            <w:r w:rsidRPr="00CF64CB">
              <w:rPr>
                <w:rFonts w:eastAsia="Century Gothic"/>
                <w:color w:val="333333"/>
                <w:sz w:val="18"/>
                <w:szCs w:val="18"/>
              </w:rPr>
              <w:t xml:space="preserve"> SQL query on the Denodo platform for the Work Comp Michigan Cancelled Policies List project, capturing both canceled and reinstated policies, in line with Michigan government regulations for quarterly execution</w:t>
            </w:r>
            <w:r w:rsidR="002D0A8C" w:rsidRPr="006212DF">
              <w:rPr>
                <w:rStyle w:val="spanjobtitle"/>
                <w:rFonts w:eastAsia="Century Gothic"/>
                <w:b w:val="0"/>
                <w:bCs w:val="0"/>
                <w:color w:val="333333"/>
                <w:sz w:val="18"/>
                <w:szCs w:val="18"/>
              </w:rPr>
              <w:t>.</w:t>
            </w:r>
          </w:p>
          <w:p w14:paraId="5F828156" w14:textId="24BA3B94" w:rsidR="002D0A8C" w:rsidRPr="00EF5689" w:rsidRDefault="00EF5689" w:rsidP="00EF5689">
            <w:pPr>
              <w:pStyle w:val="ListParagraph"/>
              <w:numPr>
                <w:ilvl w:val="0"/>
                <w:numId w:val="4"/>
              </w:numPr>
              <w:rPr>
                <w:rStyle w:val="spanjobtitle"/>
                <w:rFonts w:eastAsia="Century Gothic"/>
                <w:b w:val="0"/>
                <w:bCs w:val="0"/>
                <w:color w:val="333333"/>
                <w:sz w:val="18"/>
                <w:szCs w:val="18"/>
              </w:rPr>
            </w:pPr>
            <w:r w:rsidRPr="00EF5689">
              <w:rPr>
                <w:rStyle w:val="spanjobtitle"/>
                <w:rFonts w:eastAsia="Century Gothic"/>
                <w:b w:val="0"/>
                <w:bCs w:val="0"/>
                <w:color w:val="333333"/>
                <w:sz w:val="18"/>
                <w:szCs w:val="18"/>
              </w:rPr>
              <w:t xml:space="preserve">Leveraged SQL queries using the Denodo platform and </w:t>
            </w:r>
            <w:r w:rsidR="00AA7A8A">
              <w:rPr>
                <w:rStyle w:val="spanjobtitle"/>
                <w:rFonts w:eastAsia="Century Gothic"/>
                <w:b w:val="0"/>
                <w:bCs w:val="0"/>
                <w:color w:val="333333"/>
                <w:sz w:val="18"/>
                <w:szCs w:val="18"/>
              </w:rPr>
              <w:t>used</w:t>
            </w:r>
            <w:r w:rsidRPr="00EF5689">
              <w:rPr>
                <w:rStyle w:val="spanjobtitle"/>
                <w:rFonts w:eastAsia="Century Gothic"/>
                <w:b w:val="0"/>
                <w:bCs w:val="0"/>
                <w:color w:val="333333"/>
                <w:sz w:val="18"/>
                <w:szCs w:val="18"/>
              </w:rPr>
              <w:t xml:space="preserve"> Microsoft Excel with the strategic analytics team to create a precise Underwriting Audit File </w:t>
            </w:r>
            <w:r w:rsidR="00AA7A8A">
              <w:rPr>
                <w:rStyle w:val="spanjobtitle"/>
                <w:rFonts w:eastAsia="Century Gothic"/>
                <w:b w:val="0"/>
                <w:bCs w:val="0"/>
                <w:color w:val="333333"/>
                <w:sz w:val="18"/>
                <w:szCs w:val="18"/>
              </w:rPr>
              <w:t>resulted</w:t>
            </w:r>
            <w:r w:rsidRPr="00EF5689">
              <w:rPr>
                <w:rStyle w:val="spanjobtitle"/>
                <w:rFonts w:eastAsia="Century Gothic"/>
                <w:b w:val="0"/>
                <w:bCs w:val="0"/>
                <w:color w:val="333333"/>
                <w:sz w:val="18"/>
                <w:szCs w:val="18"/>
              </w:rPr>
              <w:t xml:space="preserve"> by the high accuracy and efficiency of daily reports for a $1B+ insurance compan</w:t>
            </w:r>
            <w:r>
              <w:rPr>
                <w:rStyle w:val="spanjobtitle"/>
                <w:rFonts w:eastAsia="Century Gothic"/>
                <w:b w:val="0"/>
                <w:bCs w:val="0"/>
                <w:color w:val="333333"/>
                <w:sz w:val="18"/>
                <w:szCs w:val="18"/>
              </w:rPr>
              <w:t>y</w:t>
            </w:r>
            <w:r w:rsidR="002D0A8C" w:rsidRPr="00EF5689">
              <w:rPr>
                <w:rStyle w:val="spanjobtitle"/>
                <w:rFonts w:eastAsia="Century Gothic"/>
                <w:b w:val="0"/>
                <w:bCs w:val="0"/>
                <w:color w:val="333333"/>
                <w:sz w:val="16"/>
                <w:szCs w:val="16"/>
              </w:rPr>
              <w:t>.</w:t>
            </w:r>
          </w:p>
        </w:tc>
        <w:tc>
          <w:tcPr>
            <w:tcW w:w="1818" w:type="dxa"/>
          </w:tcPr>
          <w:p w14:paraId="1416A92E" w14:textId="77777777" w:rsidR="009A0377" w:rsidRPr="00474D57" w:rsidRDefault="009A0377" w:rsidP="009A0377">
            <w:pPr>
              <w:pStyle w:val="ulli"/>
              <w:spacing w:line="240" w:lineRule="auto"/>
              <w:jc w:val="right"/>
              <w:rPr>
                <w:rStyle w:val="divdocumentsinglecolumnCharacter"/>
                <w:rFonts w:eastAsia="Century Gothic"/>
                <w:color w:val="333333"/>
                <w:sz w:val="18"/>
                <w:szCs w:val="18"/>
              </w:rPr>
            </w:pPr>
            <w:r w:rsidRPr="00474D57">
              <w:rPr>
                <w:rStyle w:val="divdocumentsinglecolumnCharacter"/>
                <w:rFonts w:eastAsia="Century Gothic"/>
                <w:color w:val="333333"/>
                <w:sz w:val="18"/>
                <w:szCs w:val="18"/>
              </w:rPr>
              <w:t>Des Moines, IA</w:t>
            </w:r>
          </w:p>
          <w:p w14:paraId="5B6286D8" w14:textId="29324597" w:rsidR="002D0A8C" w:rsidRPr="00474D57" w:rsidRDefault="009178E8" w:rsidP="00F40AAE">
            <w:pPr>
              <w:pStyle w:val="ulli"/>
              <w:spacing w:line="240" w:lineRule="auto"/>
              <w:jc w:val="right"/>
              <w:rPr>
                <w:rStyle w:val="span"/>
                <w:rFonts w:eastAsia="Century Gothic"/>
                <w:color w:val="333333"/>
                <w:sz w:val="17"/>
                <w:szCs w:val="17"/>
                <w:lang w:val="fr-FR"/>
              </w:rPr>
            </w:pPr>
            <w:r w:rsidRPr="00474D57">
              <w:rPr>
                <w:rStyle w:val="span"/>
                <w:rFonts w:eastAsia="Century Gothic"/>
                <w:color w:val="333333"/>
                <w:sz w:val="17"/>
                <w:szCs w:val="17"/>
                <w:lang w:val="fr-FR"/>
              </w:rPr>
              <w:t xml:space="preserve">May </w:t>
            </w:r>
            <w:r w:rsidR="002D0A8C" w:rsidRPr="00474D57">
              <w:rPr>
                <w:rStyle w:val="span"/>
                <w:rFonts w:eastAsia="Century Gothic"/>
                <w:color w:val="333333"/>
                <w:sz w:val="17"/>
                <w:szCs w:val="17"/>
                <w:lang w:val="fr-FR"/>
              </w:rPr>
              <w:t xml:space="preserve">2023 – </w:t>
            </w:r>
            <w:proofErr w:type="spellStart"/>
            <w:r w:rsidRPr="00474D57">
              <w:rPr>
                <w:rStyle w:val="span"/>
                <w:rFonts w:eastAsia="Century Gothic"/>
                <w:color w:val="333333"/>
                <w:sz w:val="17"/>
                <w:szCs w:val="17"/>
                <w:lang w:val="fr-FR"/>
              </w:rPr>
              <w:t>Aug</w:t>
            </w:r>
            <w:proofErr w:type="spellEnd"/>
            <w:r w:rsidRPr="00474D57">
              <w:rPr>
                <w:rStyle w:val="span"/>
                <w:rFonts w:eastAsia="Century Gothic"/>
                <w:color w:val="333333"/>
                <w:sz w:val="17"/>
                <w:szCs w:val="17"/>
                <w:lang w:val="fr-FR"/>
              </w:rPr>
              <w:t xml:space="preserve"> </w:t>
            </w:r>
            <w:r w:rsidR="002D0A8C" w:rsidRPr="00474D57">
              <w:rPr>
                <w:rStyle w:val="span"/>
                <w:rFonts w:eastAsia="Century Gothic"/>
                <w:color w:val="333333"/>
                <w:sz w:val="17"/>
                <w:szCs w:val="17"/>
                <w:lang w:val="fr-FR"/>
              </w:rPr>
              <w:t>2023</w:t>
            </w:r>
          </w:p>
          <w:p w14:paraId="6DDBE448" w14:textId="77777777" w:rsidR="002D0A8C" w:rsidRPr="00A37CE9" w:rsidRDefault="002D0A8C" w:rsidP="00F40AAE">
            <w:pPr>
              <w:pStyle w:val="ulli"/>
              <w:spacing w:line="240" w:lineRule="auto"/>
              <w:jc w:val="right"/>
              <w:rPr>
                <w:rStyle w:val="divdocumentsinglecolumnCharacter"/>
                <w:rFonts w:eastAsia="Century Gothic"/>
                <w:color w:val="333333"/>
                <w:sz w:val="18"/>
                <w:szCs w:val="18"/>
                <w:lang w:val="fr-FR"/>
              </w:rPr>
            </w:pPr>
          </w:p>
        </w:tc>
      </w:tr>
      <w:tr w:rsidR="002D0A8C" w:rsidRPr="00BC4830" w14:paraId="2463A4B5" w14:textId="77777777" w:rsidTr="00474D57">
        <w:trPr>
          <w:trHeight w:val="882"/>
        </w:trPr>
        <w:tc>
          <w:tcPr>
            <w:tcW w:w="9180" w:type="dxa"/>
            <w:hideMark/>
          </w:tcPr>
          <w:p w14:paraId="2F0888EE" w14:textId="77777777" w:rsidR="002D0A8C" w:rsidRPr="00313642" w:rsidRDefault="002D0A8C" w:rsidP="00F40AAE">
            <w:pPr>
              <w:pStyle w:val="divdocumentdivparagraphspandateswrapperParagraph"/>
              <w:spacing w:line="250" w:lineRule="auto"/>
              <w:rPr>
                <w:rStyle w:val="spanjobtitle"/>
                <w:rFonts w:eastAsia="Century Gothic"/>
                <w:color w:val="333333"/>
                <w:sz w:val="20"/>
                <w:szCs w:val="20"/>
              </w:rPr>
            </w:pPr>
            <w:r w:rsidRPr="00313642">
              <w:rPr>
                <w:rStyle w:val="spanjobtitle"/>
                <w:rFonts w:eastAsia="Century Gothic"/>
                <w:color w:val="333333"/>
                <w:sz w:val="20"/>
                <w:szCs w:val="20"/>
              </w:rPr>
              <w:t>Drake University</w:t>
            </w:r>
          </w:p>
          <w:p w14:paraId="7579DD89" w14:textId="77777777" w:rsidR="002D0A8C" w:rsidRPr="00313642" w:rsidRDefault="002D0A8C" w:rsidP="00F40AAE">
            <w:pPr>
              <w:pStyle w:val="divdocumentdivparagraphspandateswrapperParagraph"/>
              <w:spacing w:line="250" w:lineRule="auto"/>
              <w:rPr>
                <w:rStyle w:val="spanjobtitle"/>
                <w:rFonts w:eastAsia="Century Gothic"/>
                <w:b w:val="0"/>
                <w:bCs w:val="0"/>
                <w:i/>
                <w:iCs/>
                <w:color w:val="333333"/>
                <w:sz w:val="20"/>
                <w:szCs w:val="20"/>
              </w:rPr>
            </w:pPr>
            <w:r w:rsidRPr="00313642">
              <w:rPr>
                <w:rStyle w:val="spanjobtitle"/>
                <w:rFonts w:eastAsia="Century Gothic"/>
                <w:b w:val="0"/>
                <w:bCs w:val="0"/>
                <w:i/>
                <w:iCs/>
                <w:color w:val="333333"/>
                <w:sz w:val="20"/>
                <w:szCs w:val="20"/>
              </w:rPr>
              <w:t>Support Center Imaging Student Tech</w:t>
            </w:r>
          </w:p>
          <w:p w14:paraId="5F34D11F" w14:textId="77777777" w:rsidR="002D0A8C" w:rsidRPr="009A0377" w:rsidRDefault="002D0A8C" w:rsidP="006212DF">
            <w:pPr>
              <w:pStyle w:val="ulli"/>
              <w:numPr>
                <w:ilvl w:val="0"/>
                <w:numId w:val="4"/>
              </w:numPr>
              <w:spacing w:line="240" w:lineRule="auto"/>
              <w:rPr>
                <w:rStyle w:val="span"/>
                <w:rFonts w:eastAsia="Century Gothic"/>
                <w:color w:val="333333"/>
                <w:sz w:val="18"/>
                <w:szCs w:val="18"/>
              </w:rPr>
            </w:pPr>
            <w:r w:rsidRPr="009A0377">
              <w:rPr>
                <w:rStyle w:val="span"/>
                <w:rFonts w:eastAsia="Century Gothic"/>
                <w:color w:val="333333"/>
                <w:sz w:val="18"/>
                <w:szCs w:val="18"/>
              </w:rPr>
              <w:t>Configured over 500 PCs and Macs annually for deployment to faculty, staff, and labs by installing standard images, software, and peripherals.</w:t>
            </w:r>
          </w:p>
          <w:p w14:paraId="084771F3" w14:textId="77777777" w:rsidR="002D0A8C" w:rsidRPr="00C76C6D" w:rsidRDefault="002D0A8C" w:rsidP="006212DF">
            <w:pPr>
              <w:pStyle w:val="ulli"/>
              <w:numPr>
                <w:ilvl w:val="0"/>
                <w:numId w:val="4"/>
              </w:numPr>
              <w:spacing w:line="240" w:lineRule="auto"/>
              <w:rPr>
                <w:rStyle w:val="span"/>
                <w:rFonts w:eastAsia="Century Gothic"/>
                <w:color w:val="333333"/>
                <w:sz w:val="18"/>
                <w:szCs w:val="18"/>
              </w:rPr>
            </w:pPr>
            <w:r w:rsidRPr="009A0377">
              <w:rPr>
                <w:rStyle w:val="span"/>
                <w:rFonts w:eastAsia="Century Gothic"/>
                <w:color w:val="333333"/>
                <w:sz w:val="18"/>
                <w:szCs w:val="18"/>
              </w:rPr>
              <w:t>Reduced time to deploy new systems by 20% through developing efficient imaging processes and troubleshooting procedures</w:t>
            </w:r>
            <w:r w:rsidRPr="00845E18">
              <w:rPr>
                <w:rStyle w:val="span"/>
                <w:rFonts w:eastAsia="Century Gothic"/>
                <w:color w:val="333333"/>
                <w:sz w:val="16"/>
                <w:szCs w:val="16"/>
              </w:rPr>
              <w:t>.</w:t>
            </w:r>
          </w:p>
        </w:tc>
        <w:tc>
          <w:tcPr>
            <w:tcW w:w="1818" w:type="dxa"/>
          </w:tcPr>
          <w:p w14:paraId="71F2E36B" w14:textId="77777777" w:rsidR="00474D57" w:rsidRPr="00474D57" w:rsidRDefault="00474D57" w:rsidP="00474D57">
            <w:pPr>
              <w:pStyle w:val="ulli"/>
              <w:spacing w:line="240" w:lineRule="auto"/>
              <w:jc w:val="right"/>
              <w:rPr>
                <w:rStyle w:val="divdocumentsinglecolumnCharacter"/>
                <w:rFonts w:eastAsia="Century Gothic"/>
                <w:color w:val="333333"/>
                <w:sz w:val="18"/>
                <w:szCs w:val="18"/>
              </w:rPr>
            </w:pPr>
            <w:r w:rsidRPr="00474D57">
              <w:rPr>
                <w:rStyle w:val="divdocumentsinglecolumnCharacter"/>
                <w:rFonts w:eastAsia="Century Gothic"/>
                <w:color w:val="333333"/>
                <w:sz w:val="18"/>
                <w:szCs w:val="18"/>
              </w:rPr>
              <w:t>Des Moines, IA</w:t>
            </w:r>
          </w:p>
          <w:p w14:paraId="5391E2C2" w14:textId="427A5DE6" w:rsidR="002D0A8C" w:rsidRPr="00474D57" w:rsidRDefault="004A0313" w:rsidP="00F40AAE">
            <w:pPr>
              <w:pStyle w:val="ulli"/>
              <w:spacing w:line="240" w:lineRule="auto"/>
              <w:jc w:val="right"/>
              <w:rPr>
                <w:rStyle w:val="span"/>
                <w:rFonts w:eastAsia="Century Gothic"/>
                <w:color w:val="333333"/>
                <w:sz w:val="17"/>
                <w:szCs w:val="17"/>
                <w:lang w:val="fr-FR"/>
              </w:rPr>
            </w:pPr>
            <w:r w:rsidRPr="00474D57">
              <w:rPr>
                <w:rStyle w:val="span"/>
                <w:rFonts w:eastAsia="Century Gothic"/>
                <w:color w:val="333333"/>
                <w:sz w:val="17"/>
                <w:szCs w:val="17"/>
                <w:lang w:val="fr-FR"/>
              </w:rPr>
              <w:t xml:space="preserve">Jun </w:t>
            </w:r>
            <w:r w:rsidR="002D0A8C" w:rsidRPr="00474D57">
              <w:rPr>
                <w:rStyle w:val="span"/>
                <w:rFonts w:eastAsia="Century Gothic"/>
                <w:color w:val="333333"/>
                <w:sz w:val="17"/>
                <w:szCs w:val="17"/>
                <w:lang w:val="fr-FR"/>
              </w:rPr>
              <w:t xml:space="preserve">2022 – </w:t>
            </w:r>
            <w:r w:rsidRPr="00474D57">
              <w:rPr>
                <w:rStyle w:val="span"/>
                <w:rFonts w:eastAsia="Century Gothic"/>
                <w:color w:val="333333"/>
                <w:sz w:val="17"/>
                <w:szCs w:val="17"/>
                <w:lang w:val="fr-FR"/>
              </w:rPr>
              <w:t xml:space="preserve">Sep </w:t>
            </w:r>
            <w:r w:rsidR="002D0A8C" w:rsidRPr="00474D57">
              <w:rPr>
                <w:rStyle w:val="span"/>
                <w:rFonts w:eastAsia="Century Gothic"/>
                <w:color w:val="333333"/>
                <w:sz w:val="17"/>
                <w:szCs w:val="17"/>
                <w:lang w:val="fr-FR"/>
              </w:rPr>
              <w:t>2023</w:t>
            </w:r>
          </w:p>
          <w:p w14:paraId="1EB517ED" w14:textId="77777777" w:rsidR="002D0A8C" w:rsidRPr="00A37CE9" w:rsidRDefault="002D0A8C" w:rsidP="00F40AAE">
            <w:pPr>
              <w:pStyle w:val="divdocumentdivparagraphspandateswrapperParagraph"/>
              <w:spacing w:line="240" w:lineRule="auto"/>
              <w:rPr>
                <w:rStyle w:val="spanjobtitle"/>
                <w:rFonts w:eastAsia="Century Gothic"/>
                <w:color w:val="333333"/>
                <w:sz w:val="20"/>
                <w:szCs w:val="20"/>
                <w:lang w:val="fr-FR"/>
              </w:rPr>
            </w:pPr>
          </w:p>
        </w:tc>
      </w:tr>
      <w:tr w:rsidR="002D0A8C" w:rsidRPr="00BC4830" w14:paraId="1E4235F3" w14:textId="77777777" w:rsidTr="00474D57">
        <w:trPr>
          <w:trHeight w:val="966"/>
        </w:trPr>
        <w:tc>
          <w:tcPr>
            <w:tcW w:w="9180" w:type="dxa"/>
            <w:hideMark/>
          </w:tcPr>
          <w:p w14:paraId="1DB283C8" w14:textId="77777777" w:rsidR="002D0A8C" w:rsidRPr="00313642" w:rsidRDefault="002D0A8C" w:rsidP="00F40AAE">
            <w:pPr>
              <w:pStyle w:val="divdocumentdivparagraphspandateswrapperParagraph"/>
              <w:spacing w:line="250" w:lineRule="auto"/>
              <w:rPr>
                <w:rStyle w:val="spanjobtitle"/>
                <w:rFonts w:eastAsia="Century Gothic"/>
                <w:color w:val="333333"/>
                <w:sz w:val="20"/>
                <w:szCs w:val="20"/>
              </w:rPr>
            </w:pPr>
            <w:r w:rsidRPr="00313642">
              <w:rPr>
                <w:rStyle w:val="spanjobtitle"/>
                <w:rFonts w:eastAsia="Century Gothic"/>
                <w:color w:val="333333"/>
                <w:sz w:val="20"/>
                <w:szCs w:val="20"/>
              </w:rPr>
              <w:t>Drake University</w:t>
            </w:r>
          </w:p>
          <w:p w14:paraId="647642D5" w14:textId="77777777" w:rsidR="002D0A8C" w:rsidRPr="00313642" w:rsidRDefault="002D0A8C" w:rsidP="00F40AAE">
            <w:pPr>
              <w:pStyle w:val="divdocumentdivparagraphspandateswrapperParagraph"/>
              <w:spacing w:line="250" w:lineRule="auto"/>
              <w:rPr>
                <w:rStyle w:val="spanjobtitle"/>
                <w:rFonts w:eastAsia="Century Gothic"/>
                <w:b w:val="0"/>
                <w:bCs w:val="0"/>
                <w:i/>
                <w:iCs/>
                <w:color w:val="333333"/>
                <w:sz w:val="20"/>
                <w:szCs w:val="20"/>
              </w:rPr>
            </w:pPr>
            <w:r w:rsidRPr="00313642">
              <w:rPr>
                <w:rStyle w:val="spanjobtitle"/>
                <w:rFonts w:eastAsia="Century Gothic"/>
                <w:b w:val="0"/>
                <w:bCs w:val="0"/>
                <w:i/>
                <w:iCs/>
                <w:color w:val="333333"/>
                <w:sz w:val="20"/>
                <w:szCs w:val="20"/>
              </w:rPr>
              <w:t>Support Center Student Tech</w:t>
            </w:r>
          </w:p>
          <w:p w14:paraId="27EEC18B" w14:textId="77777777" w:rsidR="002D0A8C" w:rsidRPr="009A0377" w:rsidRDefault="002D0A8C" w:rsidP="002D0A8C">
            <w:pPr>
              <w:pStyle w:val="ListParagraph"/>
              <w:numPr>
                <w:ilvl w:val="0"/>
                <w:numId w:val="4"/>
              </w:numPr>
              <w:spacing w:line="250" w:lineRule="auto"/>
              <w:rPr>
                <w:rStyle w:val="span"/>
                <w:rFonts w:eastAsia="Century Gothic"/>
                <w:color w:val="333333"/>
                <w:sz w:val="18"/>
                <w:szCs w:val="18"/>
              </w:rPr>
            </w:pPr>
            <w:r w:rsidRPr="009A0377">
              <w:rPr>
                <w:rStyle w:val="span"/>
                <w:rFonts w:eastAsia="Century Gothic"/>
                <w:color w:val="333333"/>
                <w:sz w:val="18"/>
                <w:szCs w:val="18"/>
              </w:rPr>
              <w:t>Delivered Tier 1 technical support for over 1,000 students, faculty, and staff by rapidly resolving over 500 IT issues annually through expertise in troubleshooting, diagnostics, and repair.</w:t>
            </w:r>
          </w:p>
          <w:p w14:paraId="0D83B503" w14:textId="77777777" w:rsidR="002D0A8C" w:rsidRPr="00062AA5" w:rsidRDefault="002D0A8C" w:rsidP="002D0A8C">
            <w:pPr>
              <w:pStyle w:val="ListParagraph"/>
              <w:numPr>
                <w:ilvl w:val="0"/>
                <w:numId w:val="4"/>
              </w:numPr>
              <w:spacing w:line="250" w:lineRule="auto"/>
              <w:rPr>
                <w:rStyle w:val="span"/>
                <w:rFonts w:eastAsia="Century Gothic"/>
                <w:color w:val="333333"/>
                <w:sz w:val="16"/>
                <w:szCs w:val="16"/>
              </w:rPr>
            </w:pPr>
            <w:r w:rsidRPr="009A0377">
              <w:rPr>
                <w:rStyle w:val="span"/>
                <w:rFonts w:eastAsia="Century Gothic"/>
                <w:color w:val="333333"/>
                <w:sz w:val="18"/>
                <w:szCs w:val="18"/>
              </w:rPr>
              <w:t>Assisted customers with questions/concerns in a timely, professional manner, resulting in a 50% decrease in average response times and an improvement of 10% in customer satisfaction scores</w:t>
            </w:r>
            <w:r w:rsidRPr="007B7EE7">
              <w:rPr>
                <w:rStyle w:val="span"/>
                <w:rFonts w:eastAsia="Century Gothic"/>
                <w:color w:val="333333"/>
                <w:sz w:val="16"/>
                <w:szCs w:val="16"/>
              </w:rPr>
              <w:t>.</w:t>
            </w:r>
          </w:p>
        </w:tc>
        <w:tc>
          <w:tcPr>
            <w:tcW w:w="1818" w:type="dxa"/>
          </w:tcPr>
          <w:p w14:paraId="65F5FBD8" w14:textId="77777777" w:rsidR="00474D57" w:rsidRPr="00474D57" w:rsidRDefault="00474D57" w:rsidP="00474D57">
            <w:pPr>
              <w:pStyle w:val="ulli"/>
              <w:spacing w:line="240" w:lineRule="auto"/>
              <w:jc w:val="right"/>
              <w:rPr>
                <w:rStyle w:val="divdocumentsinglecolumnCharacter"/>
                <w:rFonts w:eastAsia="Century Gothic"/>
                <w:color w:val="333333"/>
                <w:sz w:val="18"/>
                <w:szCs w:val="18"/>
              </w:rPr>
            </w:pPr>
            <w:r w:rsidRPr="00474D57">
              <w:rPr>
                <w:rStyle w:val="divdocumentsinglecolumnCharacter"/>
                <w:rFonts w:eastAsia="Century Gothic"/>
                <w:color w:val="333333"/>
                <w:sz w:val="18"/>
                <w:szCs w:val="18"/>
              </w:rPr>
              <w:t>Des Moines, IA</w:t>
            </w:r>
          </w:p>
          <w:p w14:paraId="44A06DFB" w14:textId="28696B19" w:rsidR="002D0A8C" w:rsidRPr="00474D57" w:rsidRDefault="00B03A4B" w:rsidP="00F40AAE">
            <w:pPr>
              <w:pStyle w:val="ulli"/>
              <w:spacing w:line="240" w:lineRule="auto"/>
              <w:jc w:val="right"/>
              <w:rPr>
                <w:rStyle w:val="span"/>
                <w:rFonts w:eastAsia="Century Gothic"/>
                <w:color w:val="333333"/>
                <w:sz w:val="17"/>
                <w:szCs w:val="17"/>
                <w:lang w:val="fr-FR"/>
              </w:rPr>
            </w:pPr>
            <w:r w:rsidRPr="00474D57">
              <w:rPr>
                <w:rStyle w:val="span"/>
                <w:rFonts w:eastAsia="Century Gothic"/>
                <w:color w:val="333333"/>
                <w:sz w:val="17"/>
                <w:szCs w:val="17"/>
                <w:lang w:val="fr-FR"/>
              </w:rPr>
              <w:t xml:space="preserve">Mar </w:t>
            </w:r>
            <w:r w:rsidR="002D0A8C" w:rsidRPr="00474D57">
              <w:rPr>
                <w:rStyle w:val="span"/>
                <w:rFonts w:eastAsia="Century Gothic"/>
                <w:color w:val="333333"/>
                <w:sz w:val="17"/>
                <w:szCs w:val="17"/>
                <w:lang w:val="fr-FR"/>
              </w:rPr>
              <w:t xml:space="preserve">2021 – </w:t>
            </w:r>
            <w:r w:rsidRPr="00474D57">
              <w:rPr>
                <w:rStyle w:val="span"/>
                <w:rFonts w:eastAsia="Century Gothic"/>
                <w:color w:val="333333"/>
                <w:sz w:val="17"/>
                <w:szCs w:val="17"/>
                <w:lang w:val="fr-FR"/>
              </w:rPr>
              <w:t xml:space="preserve">Sep </w:t>
            </w:r>
            <w:r w:rsidR="002D0A8C" w:rsidRPr="00474D57">
              <w:rPr>
                <w:rStyle w:val="span"/>
                <w:rFonts w:eastAsia="Century Gothic"/>
                <w:color w:val="333333"/>
                <w:sz w:val="17"/>
                <w:szCs w:val="17"/>
                <w:lang w:val="fr-FR"/>
              </w:rPr>
              <w:t>2023</w:t>
            </w:r>
          </w:p>
          <w:p w14:paraId="59A807DB" w14:textId="77777777" w:rsidR="002D0A8C" w:rsidRPr="00F37684" w:rsidRDefault="002D0A8C" w:rsidP="00F40AAE">
            <w:pPr>
              <w:pStyle w:val="divdocumentdivparagraphspandateswrapperParagraph"/>
              <w:spacing w:line="240" w:lineRule="auto"/>
              <w:rPr>
                <w:rStyle w:val="spanjobtitle"/>
                <w:rFonts w:eastAsia="Century Gothic"/>
                <w:color w:val="333333"/>
                <w:sz w:val="20"/>
                <w:szCs w:val="20"/>
                <w:lang w:val="fr-FR"/>
              </w:rPr>
            </w:pPr>
          </w:p>
        </w:tc>
      </w:tr>
    </w:tbl>
    <w:p w14:paraId="001C4323" w14:textId="77777777" w:rsidR="006D0042" w:rsidRPr="004141CE" w:rsidRDefault="006D0042" w:rsidP="006D0042">
      <w:pPr>
        <w:pStyle w:val="divdocumentdivsectiontitle"/>
        <w:spacing w:before="80" w:after="40" w:line="240" w:lineRule="auto"/>
        <w:rPr>
          <w:rFonts w:eastAsia="Century Gothic"/>
          <w:b/>
          <w:bCs/>
          <w:caps/>
          <w:color w:val="000000" w:themeColor="text1"/>
          <w:sz w:val="22"/>
          <w:szCs w:val="22"/>
        </w:rPr>
      </w:pPr>
      <w:r w:rsidRPr="004141CE">
        <w:rPr>
          <w:rFonts w:eastAsia="Century Gothic"/>
          <w:b/>
          <w:bCs/>
          <w:caps/>
          <w:color w:val="000000" w:themeColor="text1"/>
          <w:sz w:val="22"/>
          <w:szCs w:val="22"/>
        </w:rPr>
        <w:t>Academic/ Personal projects</w:t>
      </w:r>
    </w:p>
    <w:tbl>
      <w:tblPr>
        <w:tblStyle w:val="divdocumentdivparagraphTable"/>
        <w:tblW w:w="11002" w:type="dxa"/>
        <w:tblInd w:w="-90" w:type="dxa"/>
        <w:tblBorders>
          <w:top w:val="single" w:sz="4" w:space="0" w:color="auto"/>
        </w:tblBorders>
        <w:tblLayout w:type="fixed"/>
        <w:tblLook w:val="04A0" w:firstRow="1" w:lastRow="0" w:firstColumn="1" w:lastColumn="0" w:noHBand="0" w:noVBand="1"/>
      </w:tblPr>
      <w:tblGrid>
        <w:gridCol w:w="9274"/>
        <w:gridCol w:w="1728"/>
      </w:tblGrid>
      <w:tr w:rsidR="006D0042" w:rsidRPr="00C76C6D" w14:paraId="47CC7A5F" w14:textId="77777777" w:rsidTr="00313642">
        <w:trPr>
          <w:trHeight w:val="863"/>
        </w:trPr>
        <w:tc>
          <w:tcPr>
            <w:tcW w:w="9274" w:type="dxa"/>
            <w:hideMark/>
          </w:tcPr>
          <w:p w14:paraId="574853AE" w14:textId="77777777" w:rsidR="006D0042" w:rsidRPr="00313642" w:rsidRDefault="006D0042" w:rsidP="00322EB1">
            <w:pPr>
              <w:pStyle w:val="divdocumentdivparagraphspandateswrapperParagraph"/>
              <w:spacing w:line="250" w:lineRule="auto"/>
              <w:rPr>
                <w:rStyle w:val="spanjobtitle"/>
                <w:rFonts w:eastAsia="Century Gothic"/>
                <w:color w:val="333333"/>
                <w:sz w:val="20"/>
                <w:szCs w:val="20"/>
              </w:rPr>
            </w:pPr>
            <w:r w:rsidRPr="00313642">
              <w:rPr>
                <w:rStyle w:val="spanjobtitle"/>
                <w:rFonts w:eastAsia="Century Gothic"/>
                <w:color w:val="333333"/>
                <w:sz w:val="20"/>
                <w:szCs w:val="20"/>
              </w:rPr>
              <w:t xml:space="preserve">Leveraging Census Data for Enhanced Skincare Recommendations </w:t>
            </w:r>
          </w:p>
          <w:p w14:paraId="0CBF1C5F" w14:textId="77777777" w:rsidR="006D0042" w:rsidRPr="006F16BC" w:rsidRDefault="006D0042" w:rsidP="00322EB1">
            <w:pPr>
              <w:pStyle w:val="ListParagraph"/>
              <w:numPr>
                <w:ilvl w:val="0"/>
                <w:numId w:val="18"/>
              </w:numPr>
              <w:spacing w:line="240" w:lineRule="auto"/>
              <w:rPr>
                <w:rFonts w:eastAsia="Century Gothic"/>
                <w:color w:val="333333"/>
                <w:sz w:val="18"/>
                <w:szCs w:val="18"/>
              </w:rPr>
            </w:pPr>
            <w:r w:rsidRPr="008D58E7">
              <w:rPr>
                <w:rFonts w:eastAsia="Century Gothic"/>
                <w:color w:val="333333"/>
                <w:sz w:val="18"/>
                <w:szCs w:val="18"/>
              </w:rPr>
              <w:t>Utilized R to clean 30K+ rows of Adult Income dataset, conducted visualization and analysis on high-income demographics, and built decision trees and random forest models with 83% accuracy to predict income status over $50K for targeted skincare product recommendations</w:t>
            </w:r>
            <w:r w:rsidRPr="006F16BC">
              <w:rPr>
                <w:rFonts w:eastAsia="Century Gothic"/>
                <w:color w:val="333333"/>
                <w:sz w:val="18"/>
                <w:szCs w:val="18"/>
              </w:rPr>
              <w:t>.</w:t>
            </w:r>
          </w:p>
          <w:p w14:paraId="1AB0286E" w14:textId="3FC476E9" w:rsidR="006D0042" w:rsidRPr="00F52453" w:rsidRDefault="00FA76D8" w:rsidP="00F52453">
            <w:pPr>
              <w:pStyle w:val="ListParagraph"/>
              <w:numPr>
                <w:ilvl w:val="0"/>
                <w:numId w:val="18"/>
              </w:numPr>
              <w:rPr>
                <w:rStyle w:val="span"/>
                <w:rFonts w:eastAsia="Century Gothic"/>
                <w:color w:val="333333"/>
                <w:sz w:val="18"/>
                <w:szCs w:val="18"/>
              </w:rPr>
            </w:pPr>
            <w:r w:rsidRPr="00FA76D8">
              <w:rPr>
                <w:rFonts w:eastAsia="Century Gothic"/>
                <w:color w:val="333333"/>
                <w:sz w:val="18"/>
                <w:szCs w:val="18"/>
              </w:rPr>
              <w:t>Executed</w:t>
            </w:r>
            <w:r>
              <w:rPr>
                <w:rFonts w:eastAsia="Century Gothic"/>
                <w:color w:val="333333"/>
                <w:sz w:val="18"/>
                <w:szCs w:val="18"/>
              </w:rPr>
              <w:t xml:space="preserve"> </w:t>
            </w:r>
            <w:r w:rsidR="00F52453" w:rsidRPr="00F52453">
              <w:rPr>
                <w:rFonts w:eastAsia="Century Gothic"/>
                <w:color w:val="333333"/>
                <w:sz w:val="18"/>
                <w:szCs w:val="18"/>
              </w:rPr>
              <w:t>SAS applications to implement generalized linear models (GLMs) using Wald and Likelihood techniques for constructing confident intervals, resulting in the development of more accurate and reliable predictive models.</w:t>
            </w:r>
          </w:p>
        </w:tc>
        <w:tc>
          <w:tcPr>
            <w:tcW w:w="1728" w:type="dxa"/>
          </w:tcPr>
          <w:p w14:paraId="52C1536B" w14:textId="77777777" w:rsidR="00557BCA" w:rsidRPr="00474D57" w:rsidRDefault="00557BCA" w:rsidP="00557BCA">
            <w:pPr>
              <w:pStyle w:val="ulli"/>
              <w:spacing w:line="240" w:lineRule="auto"/>
              <w:jc w:val="right"/>
              <w:rPr>
                <w:rStyle w:val="divdocumentsinglecolumnCharacter"/>
                <w:rFonts w:eastAsia="Century Gothic"/>
                <w:color w:val="333333"/>
                <w:sz w:val="18"/>
                <w:szCs w:val="18"/>
              </w:rPr>
            </w:pPr>
            <w:r w:rsidRPr="00474D57">
              <w:rPr>
                <w:rStyle w:val="divdocumentsinglecolumnCharacter"/>
                <w:rFonts w:eastAsia="Century Gothic"/>
                <w:color w:val="333333"/>
                <w:sz w:val="18"/>
                <w:szCs w:val="18"/>
              </w:rPr>
              <w:t>Des Moines, IA</w:t>
            </w:r>
          </w:p>
          <w:p w14:paraId="232FF95F" w14:textId="22AB30B2" w:rsidR="006D0042" w:rsidRPr="00201A84" w:rsidRDefault="00313642" w:rsidP="00322EB1">
            <w:pPr>
              <w:pStyle w:val="ulli"/>
              <w:spacing w:line="240" w:lineRule="auto"/>
              <w:jc w:val="right"/>
              <w:rPr>
                <w:rStyle w:val="span"/>
                <w:rFonts w:eastAsia="Century Gothic"/>
                <w:color w:val="333333"/>
                <w:sz w:val="17"/>
                <w:szCs w:val="17"/>
                <w:lang w:val="fr-FR"/>
              </w:rPr>
            </w:pPr>
            <w:proofErr w:type="spellStart"/>
            <w:r w:rsidRPr="00201A84">
              <w:rPr>
                <w:rStyle w:val="span"/>
                <w:rFonts w:eastAsia="Century Gothic"/>
                <w:color w:val="333333"/>
                <w:sz w:val="17"/>
                <w:szCs w:val="17"/>
                <w:lang w:val="fr-FR"/>
              </w:rPr>
              <w:t>Nov</w:t>
            </w:r>
            <w:proofErr w:type="spellEnd"/>
            <w:r w:rsidRPr="00201A84">
              <w:rPr>
                <w:rStyle w:val="span"/>
                <w:rFonts w:eastAsia="Century Gothic"/>
                <w:color w:val="333333"/>
                <w:sz w:val="17"/>
                <w:szCs w:val="17"/>
                <w:lang w:val="fr-FR"/>
              </w:rPr>
              <w:t xml:space="preserve"> </w:t>
            </w:r>
            <w:r w:rsidR="006D0042" w:rsidRPr="00201A84">
              <w:rPr>
                <w:rStyle w:val="span"/>
                <w:rFonts w:eastAsia="Century Gothic"/>
                <w:color w:val="333333"/>
                <w:sz w:val="17"/>
                <w:szCs w:val="17"/>
                <w:lang w:val="fr-FR"/>
              </w:rPr>
              <w:t xml:space="preserve">2023 – </w:t>
            </w:r>
            <w:proofErr w:type="spellStart"/>
            <w:r w:rsidRPr="00201A84">
              <w:rPr>
                <w:rStyle w:val="span"/>
                <w:rFonts w:eastAsia="Century Gothic"/>
                <w:color w:val="333333"/>
                <w:sz w:val="17"/>
                <w:szCs w:val="17"/>
                <w:lang w:val="fr-FR"/>
              </w:rPr>
              <w:t>Dec</w:t>
            </w:r>
            <w:proofErr w:type="spellEnd"/>
            <w:r w:rsidRPr="00201A84">
              <w:rPr>
                <w:rStyle w:val="span"/>
                <w:rFonts w:eastAsia="Century Gothic"/>
                <w:color w:val="333333"/>
                <w:sz w:val="17"/>
                <w:szCs w:val="17"/>
                <w:lang w:val="fr-FR"/>
              </w:rPr>
              <w:t xml:space="preserve"> </w:t>
            </w:r>
            <w:r w:rsidR="006D0042" w:rsidRPr="00201A84">
              <w:rPr>
                <w:rStyle w:val="span"/>
                <w:rFonts w:eastAsia="Century Gothic"/>
                <w:color w:val="333333"/>
                <w:sz w:val="17"/>
                <w:szCs w:val="17"/>
                <w:lang w:val="fr-FR"/>
              </w:rPr>
              <w:t>2023</w:t>
            </w:r>
          </w:p>
          <w:p w14:paraId="027E7148" w14:textId="77777777" w:rsidR="006D0042" w:rsidRPr="00C76C6D" w:rsidRDefault="006D0042" w:rsidP="00322EB1">
            <w:pPr>
              <w:spacing w:line="240" w:lineRule="auto"/>
            </w:pPr>
          </w:p>
        </w:tc>
      </w:tr>
      <w:tr w:rsidR="006D0042" w:rsidRPr="00C76C6D" w14:paraId="51D832BC" w14:textId="77777777" w:rsidTr="00313642">
        <w:trPr>
          <w:trHeight w:val="738"/>
        </w:trPr>
        <w:tc>
          <w:tcPr>
            <w:tcW w:w="9274" w:type="dxa"/>
          </w:tcPr>
          <w:p w14:paraId="0A7F7698" w14:textId="77777777" w:rsidR="006D0042" w:rsidRPr="00313642" w:rsidRDefault="006D0042" w:rsidP="00322E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auto"/>
              <w:rPr>
                <w:b/>
                <w:bCs/>
                <w:color w:val="262626"/>
                <w:sz w:val="20"/>
                <w:szCs w:val="20"/>
              </w:rPr>
            </w:pPr>
            <w:r w:rsidRPr="00313642">
              <w:rPr>
                <w:b/>
                <w:bCs/>
                <w:color w:val="262626"/>
                <w:sz w:val="20"/>
                <w:szCs w:val="20"/>
              </w:rPr>
              <w:t>Analysis COVID-19 Data from Three Different Countries</w:t>
            </w:r>
          </w:p>
          <w:p w14:paraId="56F554CC" w14:textId="77777777" w:rsidR="006D0042" w:rsidRPr="009A0377" w:rsidRDefault="006D0042" w:rsidP="00322EB1">
            <w:pPr>
              <w:pStyle w:val="ListParagraph"/>
              <w:numPr>
                <w:ilvl w:val="0"/>
                <w:numId w:val="27"/>
              </w:numPr>
              <w:spacing w:line="250" w:lineRule="auto"/>
              <w:rPr>
                <w:color w:val="262626"/>
                <w:sz w:val="18"/>
                <w:szCs w:val="18"/>
              </w:rPr>
            </w:pPr>
            <w:r w:rsidRPr="009A0377">
              <w:rPr>
                <w:color w:val="262626"/>
                <w:sz w:val="18"/>
                <w:szCs w:val="18"/>
              </w:rPr>
              <w:t>Accessed COVID-19 dataset using Our World in Data and calculated the percentage of total fatalities in three countries from 2020 to 2022 with RStudio.</w:t>
            </w:r>
          </w:p>
          <w:p w14:paraId="1CC2FD10" w14:textId="77777777" w:rsidR="006D0042" w:rsidRPr="00845E18" w:rsidRDefault="006D0042" w:rsidP="00322EB1">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auto"/>
              <w:rPr>
                <w:rStyle w:val="spanjobtitle"/>
                <w:b w:val="0"/>
                <w:bCs w:val="0"/>
                <w:color w:val="262626"/>
                <w:sz w:val="17"/>
                <w:szCs w:val="17"/>
              </w:rPr>
            </w:pPr>
            <w:r w:rsidRPr="009A0377">
              <w:rPr>
                <w:color w:val="262626"/>
                <w:sz w:val="18"/>
                <w:szCs w:val="18"/>
              </w:rPr>
              <w:t>Developed informative bar plots to visualize data comparisons, including total death counts and the respective percentages across the three nations, facilitating an assessment of the countries with the highest fatality rates.</w:t>
            </w:r>
          </w:p>
        </w:tc>
        <w:tc>
          <w:tcPr>
            <w:tcW w:w="1728" w:type="dxa"/>
          </w:tcPr>
          <w:p w14:paraId="627F378B" w14:textId="77777777" w:rsidR="00557BCA" w:rsidRPr="00474D57" w:rsidRDefault="00557BCA" w:rsidP="00557BCA">
            <w:pPr>
              <w:pStyle w:val="ulli"/>
              <w:spacing w:line="240" w:lineRule="auto"/>
              <w:jc w:val="right"/>
              <w:rPr>
                <w:rStyle w:val="divdocumentsinglecolumnCharacter"/>
                <w:rFonts w:eastAsia="Century Gothic"/>
                <w:color w:val="333333"/>
                <w:sz w:val="18"/>
                <w:szCs w:val="18"/>
              </w:rPr>
            </w:pPr>
            <w:r w:rsidRPr="00474D57">
              <w:rPr>
                <w:rStyle w:val="divdocumentsinglecolumnCharacter"/>
                <w:rFonts w:eastAsia="Century Gothic"/>
                <w:color w:val="333333"/>
                <w:sz w:val="18"/>
                <w:szCs w:val="18"/>
              </w:rPr>
              <w:t>Des Moines, IA</w:t>
            </w:r>
          </w:p>
          <w:p w14:paraId="7D78BC88" w14:textId="4F53E680" w:rsidR="006D0042" w:rsidRPr="00DB4EC5" w:rsidRDefault="00313642" w:rsidP="00322EB1">
            <w:pPr>
              <w:pStyle w:val="ulli"/>
              <w:spacing w:line="240" w:lineRule="auto"/>
              <w:jc w:val="right"/>
              <w:rPr>
                <w:rStyle w:val="span"/>
                <w:rFonts w:eastAsia="Century Gothic"/>
                <w:color w:val="333333"/>
                <w:sz w:val="17"/>
                <w:szCs w:val="17"/>
              </w:rPr>
            </w:pPr>
            <w:r w:rsidRPr="00DB4EC5">
              <w:rPr>
                <w:rStyle w:val="span"/>
                <w:rFonts w:eastAsia="Century Gothic"/>
                <w:color w:val="333333"/>
                <w:sz w:val="17"/>
                <w:szCs w:val="17"/>
              </w:rPr>
              <w:t xml:space="preserve">Oct </w:t>
            </w:r>
            <w:r w:rsidR="006D0042" w:rsidRPr="00DB4EC5">
              <w:rPr>
                <w:rStyle w:val="span"/>
                <w:rFonts w:eastAsia="Century Gothic"/>
                <w:color w:val="333333"/>
                <w:sz w:val="17"/>
                <w:szCs w:val="17"/>
              </w:rPr>
              <w:t xml:space="preserve">2020 – </w:t>
            </w:r>
            <w:r w:rsidRPr="00DB4EC5">
              <w:rPr>
                <w:rStyle w:val="span"/>
                <w:rFonts w:eastAsia="Century Gothic"/>
                <w:color w:val="333333"/>
                <w:sz w:val="17"/>
                <w:szCs w:val="17"/>
              </w:rPr>
              <w:t xml:space="preserve">Dec </w:t>
            </w:r>
            <w:r w:rsidR="006D0042" w:rsidRPr="00DB4EC5">
              <w:rPr>
                <w:rStyle w:val="span"/>
                <w:rFonts w:eastAsia="Century Gothic"/>
                <w:color w:val="333333"/>
                <w:sz w:val="17"/>
                <w:szCs w:val="17"/>
              </w:rPr>
              <w:t>202</w:t>
            </w:r>
            <w:r w:rsidR="002F392B" w:rsidRPr="00DB4EC5">
              <w:rPr>
                <w:rStyle w:val="span"/>
                <w:rFonts w:eastAsia="Century Gothic"/>
                <w:color w:val="333333"/>
                <w:sz w:val="17"/>
                <w:szCs w:val="17"/>
              </w:rPr>
              <w:t>0</w:t>
            </w:r>
          </w:p>
          <w:p w14:paraId="1BE596D5" w14:textId="77777777" w:rsidR="006D0042" w:rsidRPr="00C76C6D" w:rsidRDefault="006D0042" w:rsidP="00322EB1">
            <w:pPr>
              <w:spacing w:line="240" w:lineRule="auto"/>
            </w:pPr>
          </w:p>
        </w:tc>
      </w:tr>
    </w:tbl>
    <w:p w14:paraId="6D1C7980" w14:textId="03560073" w:rsidR="002D0A8C" w:rsidRPr="00CF64CB" w:rsidRDefault="002D0A8C" w:rsidP="00AA7A8A">
      <w:pPr>
        <w:pStyle w:val="divdocumentdivsectiontitle"/>
        <w:spacing w:before="80" w:after="40" w:line="240" w:lineRule="auto"/>
        <w:rPr>
          <w:rFonts w:eastAsia="Century Gothic"/>
          <w:b/>
          <w:bCs/>
          <w:caps/>
          <w:color w:val="000000" w:themeColor="text1"/>
          <w:sz w:val="22"/>
          <w:szCs w:val="22"/>
        </w:rPr>
      </w:pPr>
      <w:r w:rsidRPr="00CF64CB">
        <w:rPr>
          <w:rFonts w:eastAsia="Century Gothic"/>
          <w:b/>
          <w:bCs/>
          <w:caps/>
          <w:color w:val="000000" w:themeColor="text1"/>
          <w:sz w:val="22"/>
          <w:szCs w:val="22"/>
        </w:rPr>
        <w:t>leadership &amp; community engagement</w:t>
      </w:r>
    </w:p>
    <w:tbl>
      <w:tblPr>
        <w:tblStyle w:val="divdocumentdivparagraphTable"/>
        <w:tblW w:w="11002" w:type="dxa"/>
        <w:tblInd w:w="-90" w:type="dxa"/>
        <w:tblBorders>
          <w:top w:val="single" w:sz="4" w:space="0" w:color="auto"/>
        </w:tblBorders>
        <w:tblLayout w:type="fixed"/>
        <w:tblLook w:val="04A0" w:firstRow="1" w:lastRow="0" w:firstColumn="1" w:lastColumn="0" w:noHBand="0" w:noVBand="1"/>
      </w:tblPr>
      <w:tblGrid>
        <w:gridCol w:w="9274"/>
        <w:gridCol w:w="1728"/>
      </w:tblGrid>
      <w:tr w:rsidR="002D0A8C" w:rsidRPr="00BC4830" w14:paraId="30EEC3B7" w14:textId="77777777" w:rsidTr="00474D57">
        <w:trPr>
          <w:trHeight w:val="850"/>
        </w:trPr>
        <w:tc>
          <w:tcPr>
            <w:tcW w:w="9274" w:type="dxa"/>
            <w:hideMark/>
          </w:tcPr>
          <w:p w14:paraId="786E159D" w14:textId="77777777" w:rsidR="002D0A8C" w:rsidRPr="00313642" w:rsidRDefault="002D0A8C" w:rsidP="00F40AAE">
            <w:pPr>
              <w:pStyle w:val="divdocumentdivparagraphspandateswrapperParagraph"/>
              <w:spacing w:line="250" w:lineRule="auto"/>
              <w:rPr>
                <w:rStyle w:val="span"/>
                <w:rFonts w:eastAsia="Century Gothic"/>
                <w:b/>
                <w:bCs/>
                <w:color w:val="333333"/>
                <w:sz w:val="20"/>
                <w:szCs w:val="20"/>
              </w:rPr>
            </w:pPr>
            <w:r w:rsidRPr="00313642">
              <w:rPr>
                <w:rStyle w:val="span"/>
                <w:rFonts w:eastAsia="Century Gothic"/>
                <w:b/>
                <w:bCs/>
                <w:color w:val="333333"/>
                <w:sz w:val="20"/>
                <w:szCs w:val="20"/>
              </w:rPr>
              <w:t>Drake Association of Technology Advancement Club</w:t>
            </w:r>
          </w:p>
          <w:p w14:paraId="32401A74" w14:textId="77777777" w:rsidR="002D0A8C" w:rsidRPr="00313642" w:rsidRDefault="002D0A8C" w:rsidP="00F40AAE">
            <w:pPr>
              <w:pStyle w:val="divdocumentdivparagraphspandateswrapperParagraph"/>
              <w:spacing w:line="250" w:lineRule="auto"/>
              <w:rPr>
                <w:rStyle w:val="divdocumentsinglecolumnCharacter"/>
                <w:rFonts w:eastAsia="Century Gothic"/>
                <w:b/>
                <w:bCs/>
                <w:i/>
                <w:iCs/>
                <w:color w:val="333333"/>
                <w:sz w:val="20"/>
                <w:szCs w:val="20"/>
              </w:rPr>
            </w:pPr>
            <w:r w:rsidRPr="00313642">
              <w:rPr>
                <w:rStyle w:val="span"/>
                <w:rFonts w:eastAsia="Century Gothic"/>
                <w:i/>
                <w:iCs/>
                <w:sz w:val="20"/>
                <w:szCs w:val="20"/>
              </w:rPr>
              <w:t>Secretary</w:t>
            </w:r>
          </w:p>
          <w:p w14:paraId="604395B4" w14:textId="77777777" w:rsidR="002D0A8C" w:rsidRPr="009A0377" w:rsidRDefault="002D0A8C" w:rsidP="002D0A8C">
            <w:pPr>
              <w:pStyle w:val="ListParagraph"/>
              <w:numPr>
                <w:ilvl w:val="0"/>
                <w:numId w:val="16"/>
              </w:numPr>
              <w:spacing w:line="250" w:lineRule="auto"/>
              <w:rPr>
                <w:rStyle w:val="span"/>
                <w:rFonts w:eastAsia="Century Gothic"/>
                <w:color w:val="333333"/>
                <w:sz w:val="18"/>
                <w:szCs w:val="18"/>
              </w:rPr>
            </w:pPr>
            <w:r w:rsidRPr="009A0377">
              <w:rPr>
                <w:rStyle w:val="span"/>
                <w:rFonts w:eastAsia="Century Gothic"/>
                <w:color w:val="333333"/>
                <w:sz w:val="18"/>
                <w:szCs w:val="18"/>
              </w:rPr>
              <w:t>Responsible for maintaining communication and distribution lists for a 50+ member club, ensuring each member is aware of upcoming events, meetings, and activities.</w:t>
            </w:r>
          </w:p>
          <w:p w14:paraId="1BD2F1C2" w14:textId="77777777" w:rsidR="002D0A8C" w:rsidRPr="00110765" w:rsidRDefault="002D0A8C" w:rsidP="002D0A8C">
            <w:pPr>
              <w:pStyle w:val="ListParagraph"/>
              <w:numPr>
                <w:ilvl w:val="0"/>
                <w:numId w:val="16"/>
              </w:numPr>
              <w:spacing w:line="250" w:lineRule="auto"/>
              <w:rPr>
                <w:rStyle w:val="span"/>
                <w:rFonts w:eastAsia="Century Gothic"/>
                <w:color w:val="333333"/>
                <w:sz w:val="17"/>
                <w:szCs w:val="17"/>
              </w:rPr>
            </w:pPr>
            <w:r w:rsidRPr="009A0377">
              <w:rPr>
                <w:rStyle w:val="span"/>
                <w:rFonts w:eastAsia="Century Gothic"/>
                <w:color w:val="333333"/>
                <w:sz w:val="18"/>
                <w:szCs w:val="18"/>
              </w:rPr>
              <w:t>Maintained comprehensive knowledge of club activities and operations through detailed documentation of events, meetings, member participation, and organizational decisions to inform future planning</w:t>
            </w:r>
            <w:r w:rsidRPr="006D614D">
              <w:rPr>
                <w:rStyle w:val="span"/>
                <w:rFonts w:eastAsia="Century Gothic"/>
                <w:color w:val="333333"/>
                <w:sz w:val="16"/>
                <w:szCs w:val="16"/>
              </w:rPr>
              <w:t>.</w:t>
            </w:r>
          </w:p>
          <w:p w14:paraId="06917161" w14:textId="77777777" w:rsidR="002D0A8C" w:rsidRPr="00110765" w:rsidRDefault="002D0A8C" w:rsidP="00F40AAE">
            <w:pPr>
              <w:spacing w:line="250" w:lineRule="auto"/>
              <w:rPr>
                <w:rStyle w:val="span"/>
                <w:rFonts w:eastAsia="Century Gothic"/>
                <w:color w:val="333333"/>
                <w:sz w:val="17"/>
                <w:szCs w:val="17"/>
              </w:rPr>
            </w:pPr>
          </w:p>
        </w:tc>
        <w:tc>
          <w:tcPr>
            <w:tcW w:w="1728" w:type="dxa"/>
          </w:tcPr>
          <w:p w14:paraId="4901D977" w14:textId="77777777" w:rsidR="004A6015" w:rsidRPr="00474D57" w:rsidRDefault="004A6015" w:rsidP="004A6015">
            <w:pPr>
              <w:pStyle w:val="ulli"/>
              <w:spacing w:line="240" w:lineRule="auto"/>
              <w:jc w:val="right"/>
              <w:rPr>
                <w:rStyle w:val="divdocumentsinglecolumnCharacter"/>
                <w:rFonts w:eastAsia="Century Gothic"/>
                <w:color w:val="333333"/>
                <w:sz w:val="18"/>
                <w:szCs w:val="18"/>
              </w:rPr>
            </w:pPr>
            <w:r w:rsidRPr="00474D57">
              <w:rPr>
                <w:rStyle w:val="divdocumentsinglecolumnCharacter"/>
                <w:rFonts w:eastAsia="Century Gothic"/>
                <w:color w:val="333333"/>
                <w:sz w:val="18"/>
                <w:szCs w:val="18"/>
              </w:rPr>
              <w:t>Des Moines, IA</w:t>
            </w:r>
          </w:p>
          <w:p w14:paraId="53E4C20F" w14:textId="3B349AD6" w:rsidR="002D0A8C" w:rsidRPr="00201A84" w:rsidRDefault="005202BC" w:rsidP="00F40AAE">
            <w:pPr>
              <w:pStyle w:val="ulli"/>
              <w:spacing w:line="240" w:lineRule="auto"/>
              <w:jc w:val="right"/>
              <w:rPr>
                <w:rStyle w:val="span"/>
                <w:rFonts w:eastAsia="Century Gothic"/>
                <w:color w:val="333333"/>
                <w:sz w:val="17"/>
                <w:szCs w:val="17"/>
                <w:lang w:val="fr-FR"/>
              </w:rPr>
            </w:pPr>
            <w:r w:rsidRPr="00201A84">
              <w:rPr>
                <w:rStyle w:val="span"/>
                <w:rFonts w:eastAsia="Century Gothic"/>
                <w:color w:val="333333"/>
                <w:sz w:val="17"/>
                <w:szCs w:val="17"/>
                <w:lang w:val="fr-FR"/>
              </w:rPr>
              <w:t xml:space="preserve">Sep </w:t>
            </w:r>
            <w:r w:rsidR="002D0A8C" w:rsidRPr="00201A84">
              <w:rPr>
                <w:rStyle w:val="span"/>
                <w:rFonts w:eastAsia="Century Gothic"/>
                <w:color w:val="333333"/>
                <w:sz w:val="17"/>
                <w:szCs w:val="17"/>
                <w:lang w:val="fr-FR"/>
              </w:rPr>
              <w:t xml:space="preserve">2021 – </w:t>
            </w:r>
            <w:proofErr w:type="spellStart"/>
            <w:r w:rsidR="00474D57" w:rsidRPr="00201A84">
              <w:rPr>
                <w:rStyle w:val="span"/>
                <w:rFonts w:eastAsia="Century Gothic"/>
                <w:color w:val="333333"/>
                <w:sz w:val="17"/>
                <w:szCs w:val="17"/>
                <w:lang w:val="fr-FR"/>
              </w:rPr>
              <w:t>Dec</w:t>
            </w:r>
            <w:proofErr w:type="spellEnd"/>
            <w:r w:rsidR="00474D57" w:rsidRPr="00201A84">
              <w:rPr>
                <w:rStyle w:val="span"/>
                <w:rFonts w:eastAsia="Century Gothic"/>
                <w:color w:val="333333"/>
                <w:sz w:val="17"/>
                <w:szCs w:val="17"/>
                <w:lang w:val="fr-FR"/>
              </w:rPr>
              <w:t xml:space="preserve"> </w:t>
            </w:r>
            <w:r w:rsidR="002D0A8C" w:rsidRPr="00201A84">
              <w:rPr>
                <w:rStyle w:val="span"/>
                <w:rFonts w:eastAsia="Century Gothic"/>
                <w:color w:val="333333"/>
                <w:sz w:val="17"/>
                <w:szCs w:val="17"/>
                <w:lang w:val="fr-FR"/>
              </w:rPr>
              <w:t>2022</w:t>
            </w:r>
          </w:p>
          <w:p w14:paraId="09F5ACB1" w14:textId="77777777" w:rsidR="002D0A8C" w:rsidRPr="00A37CE9" w:rsidRDefault="002D0A8C" w:rsidP="00F40AAE">
            <w:pPr>
              <w:pStyle w:val="divdocumentdivparagraphspandateswrapperParagraph"/>
              <w:spacing w:line="240" w:lineRule="auto"/>
              <w:rPr>
                <w:rStyle w:val="spancompanyname"/>
                <w:rFonts w:eastAsia="Century Gothic"/>
                <w:color w:val="333333"/>
                <w:sz w:val="20"/>
                <w:szCs w:val="20"/>
                <w:lang w:val="fr-FR"/>
              </w:rPr>
            </w:pPr>
          </w:p>
        </w:tc>
      </w:tr>
      <w:tr w:rsidR="002D0A8C" w:rsidRPr="00BC4830" w14:paraId="1C38F4FA" w14:textId="77777777" w:rsidTr="00474D57">
        <w:trPr>
          <w:trHeight w:val="850"/>
        </w:trPr>
        <w:tc>
          <w:tcPr>
            <w:tcW w:w="9274" w:type="dxa"/>
          </w:tcPr>
          <w:p w14:paraId="52D70CE9" w14:textId="77777777" w:rsidR="002D0A8C" w:rsidRPr="00313642" w:rsidRDefault="002D0A8C" w:rsidP="00F40AAE">
            <w:pPr>
              <w:pStyle w:val="divdocumentdivparagraphspandateswrapperParagraph"/>
              <w:spacing w:line="250" w:lineRule="auto"/>
              <w:rPr>
                <w:rStyle w:val="spanjobtitle"/>
                <w:rFonts w:eastAsia="Century Gothic"/>
                <w:color w:val="333333"/>
                <w:sz w:val="20"/>
                <w:szCs w:val="20"/>
              </w:rPr>
            </w:pPr>
            <w:r w:rsidRPr="00313642">
              <w:rPr>
                <w:rStyle w:val="spanjobtitle"/>
                <w:rFonts w:eastAsia="Century Gothic"/>
                <w:color w:val="333333"/>
                <w:sz w:val="20"/>
                <w:szCs w:val="20"/>
              </w:rPr>
              <w:t>Drake University</w:t>
            </w:r>
          </w:p>
          <w:p w14:paraId="1F1720C9" w14:textId="5DC31AF8" w:rsidR="002D0A8C" w:rsidRPr="00313642" w:rsidRDefault="002D0A8C" w:rsidP="00F40AAE">
            <w:pPr>
              <w:pStyle w:val="divdocumentdivparagraphspandateswrapperParagraph"/>
              <w:spacing w:line="250" w:lineRule="auto"/>
              <w:rPr>
                <w:rStyle w:val="spanjobtitle"/>
                <w:rFonts w:eastAsia="Century Gothic"/>
                <w:b w:val="0"/>
                <w:bCs w:val="0"/>
                <w:i/>
                <w:iCs/>
                <w:color w:val="333333"/>
                <w:sz w:val="20"/>
                <w:szCs w:val="20"/>
              </w:rPr>
            </w:pPr>
            <w:r w:rsidRPr="00313642">
              <w:rPr>
                <w:rStyle w:val="spanjobtitle"/>
                <w:rFonts w:eastAsia="Century Gothic"/>
                <w:b w:val="0"/>
                <w:bCs w:val="0"/>
                <w:i/>
                <w:iCs/>
                <w:color w:val="333333"/>
                <w:sz w:val="20"/>
                <w:szCs w:val="20"/>
              </w:rPr>
              <w:t xml:space="preserve">Peer Research </w:t>
            </w:r>
            <w:r w:rsidR="00D5684D" w:rsidRPr="00313642">
              <w:rPr>
                <w:rStyle w:val="spanjobtitle"/>
                <w:rFonts w:eastAsia="Century Gothic"/>
                <w:b w:val="0"/>
                <w:bCs w:val="0"/>
                <w:i/>
                <w:iCs/>
                <w:color w:val="333333"/>
                <w:sz w:val="20"/>
                <w:szCs w:val="20"/>
              </w:rPr>
              <w:t>and Access Services Student Assistant</w:t>
            </w:r>
          </w:p>
          <w:p w14:paraId="5C90BBDB" w14:textId="77777777" w:rsidR="00195985" w:rsidRPr="009A0377" w:rsidRDefault="00195985" w:rsidP="00195985">
            <w:pPr>
              <w:pStyle w:val="ListParagraph"/>
              <w:numPr>
                <w:ilvl w:val="0"/>
                <w:numId w:val="4"/>
              </w:numPr>
              <w:spacing w:line="250" w:lineRule="auto"/>
              <w:rPr>
                <w:rStyle w:val="span"/>
                <w:rFonts w:eastAsia="Century Gothic"/>
                <w:color w:val="333333"/>
                <w:sz w:val="18"/>
                <w:szCs w:val="18"/>
              </w:rPr>
            </w:pPr>
            <w:r w:rsidRPr="009A0377">
              <w:rPr>
                <w:rStyle w:val="span"/>
                <w:rFonts w:eastAsia="Century Gothic"/>
                <w:color w:val="333333"/>
                <w:sz w:val="18"/>
                <w:szCs w:val="18"/>
              </w:rPr>
              <w:t>Provided comprehensive research assistance to over 100 students and faculty annually through chat and phone, ensuring less than 5 pending inquiries at any time.</w:t>
            </w:r>
          </w:p>
          <w:p w14:paraId="339641CC" w14:textId="17326E76" w:rsidR="002D0A8C" w:rsidRPr="00830C44" w:rsidRDefault="00195985" w:rsidP="00195985">
            <w:pPr>
              <w:pStyle w:val="ListParagraph"/>
              <w:numPr>
                <w:ilvl w:val="0"/>
                <w:numId w:val="4"/>
              </w:numPr>
              <w:spacing w:line="250" w:lineRule="auto"/>
              <w:rPr>
                <w:rStyle w:val="span"/>
                <w:rFonts w:eastAsia="Century Gothic"/>
                <w:color w:val="333333"/>
                <w:sz w:val="16"/>
                <w:szCs w:val="16"/>
              </w:rPr>
            </w:pPr>
            <w:r w:rsidRPr="009A0377">
              <w:rPr>
                <w:rStyle w:val="span"/>
                <w:rFonts w:eastAsia="Century Gothic"/>
                <w:color w:val="333333"/>
                <w:sz w:val="18"/>
                <w:szCs w:val="18"/>
              </w:rPr>
              <w:t>Enhanced patron satisfaction by 10% through proactive issue resolution at the circulation desk, fostering positive customer relationships</w:t>
            </w:r>
            <w:r w:rsidRPr="00195985">
              <w:rPr>
                <w:rStyle w:val="span"/>
                <w:rFonts w:eastAsia="Century Gothic"/>
                <w:color w:val="333333"/>
                <w:sz w:val="16"/>
                <w:szCs w:val="16"/>
              </w:rPr>
              <w:t>.</w:t>
            </w:r>
          </w:p>
        </w:tc>
        <w:tc>
          <w:tcPr>
            <w:tcW w:w="1728" w:type="dxa"/>
          </w:tcPr>
          <w:p w14:paraId="1BFF5F62" w14:textId="77777777" w:rsidR="004A6015" w:rsidRPr="00474D57" w:rsidRDefault="004A6015" w:rsidP="004A6015">
            <w:pPr>
              <w:pStyle w:val="ulli"/>
              <w:spacing w:line="240" w:lineRule="auto"/>
              <w:jc w:val="right"/>
              <w:rPr>
                <w:rStyle w:val="divdocumentsinglecolumnCharacter"/>
                <w:rFonts w:eastAsia="Century Gothic"/>
                <w:color w:val="333333"/>
                <w:sz w:val="18"/>
                <w:szCs w:val="18"/>
              </w:rPr>
            </w:pPr>
            <w:r w:rsidRPr="00474D57">
              <w:rPr>
                <w:rStyle w:val="divdocumentsinglecolumnCharacter"/>
                <w:rFonts w:eastAsia="Century Gothic"/>
                <w:color w:val="333333"/>
                <w:sz w:val="18"/>
                <w:szCs w:val="18"/>
              </w:rPr>
              <w:t>Des Moines, IA</w:t>
            </w:r>
          </w:p>
          <w:p w14:paraId="584B1568" w14:textId="4B13B51C" w:rsidR="002D0A8C" w:rsidRPr="00201A84" w:rsidRDefault="00201A84" w:rsidP="00F40AAE">
            <w:pPr>
              <w:pStyle w:val="ulli"/>
              <w:spacing w:line="240" w:lineRule="auto"/>
              <w:jc w:val="right"/>
              <w:rPr>
                <w:rStyle w:val="span"/>
                <w:rFonts w:eastAsia="Century Gothic"/>
                <w:color w:val="333333"/>
                <w:sz w:val="17"/>
                <w:szCs w:val="17"/>
              </w:rPr>
            </w:pPr>
            <w:r>
              <w:rPr>
                <w:rStyle w:val="span"/>
                <w:rFonts w:eastAsia="Century Gothic"/>
                <w:color w:val="333333"/>
                <w:sz w:val="17"/>
                <w:szCs w:val="17"/>
              </w:rPr>
              <w:t xml:space="preserve">Jun </w:t>
            </w:r>
            <w:r w:rsidR="002D0A8C" w:rsidRPr="00201A84">
              <w:rPr>
                <w:rStyle w:val="span"/>
                <w:rFonts w:eastAsia="Century Gothic"/>
                <w:color w:val="333333"/>
                <w:sz w:val="17"/>
                <w:szCs w:val="17"/>
              </w:rPr>
              <w:t xml:space="preserve">2023 – </w:t>
            </w:r>
            <w:r>
              <w:rPr>
                <w:rStyle w:val="span"/>
                <w:rFonts w:eastAsia="Century Gothic"/>
                <w:color w:val="333333"/>
                <w:sz w:val="17"/>
                <w:szCs w:val="17"/>
              </w:rPr>
              <w:t xml:space="preserve">Dec </w:t>
            </w:r>
            <w:r w:rsidR="002D0A8C" w:rsidRPr="00201A84">
              <w:rPr>
                <w:rStyle w:val="span"/>
                <w:rFonts w:eastAsia="Century Gothic"/>
                <w:color w:val="333333"/>
                <w:sz w:val="17"/>
                <w:szCs w:val="17"/>
              </w:rPr>
              <w:t>2023</w:t>
            </w:r>
          </w:p>
          <w:p w14:paraId="5381236D" w14:textId="77777777" w:rsidR="002D0A8C" w:rsidRPr="00AC72F8" w:rsidRDefault="002D0A8C" w:rsidP="00F40AAE">
            <w:pPr>
              <w:pStyle w:val="ulli"/>
              <w:spacing w:line="240" w:lineRule="auto"/>
              <w:jc w:val="right"/>
              <w:rPr>
                <w:rStyle w:val="divdocumentsinglecolumnCharacter"/>
                <w:rFonts w:eastAsia="Century Gothic"/>
                <w:color w:val="333333"/>
                <w:sz w:val="18"/>
                <w:szCs w:val="18"/>
                <w:lang w:val="fr-FR"/>
              </w:rPr>
            </w:pPr>
          </w:p>
        </w:tc>
      </w:tr>
    </w:tbl>
    <w:p w14:paraId="45BB1CC4" w14:textId="77777777" w:rsidR="00613839" w:rsidRPr="002D0A8C" w:rsidRDefault="00613839" w:rsidP="00AA7A8A"/>
    <w:sectPr w:rsidR="00613839" w:rsidRPr="002D0A8C" w:rsidSect="00A84B65">
      <w:headerReference w:type="even" r:id="rId9"/>
      <w:headerReference w:type="default" r:id="rId10"/>
      <w:footerReference w:type="even" r:id="rId11"/>
      <w:footerReference w:type="default" r:id="rId12"/>
      <w:headerReference w:type="first" r:id="rId13"/>
      <w:footerReference w:type="first" r:id="rId14"/>
      <w:pgSz w:w="12240" w:h="15840"/>
      <w:pgMar w:top="432" w:right="720" w:bottom="432" w:left="720" w:header="144" w:footer="14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67858" w14:textId="77777777" w:rsidR="00A84B65" w:rsidRDefault="00A84B65" w:rsidP="00E75E35">
      <w:pPr>
        <w:spacing w:line="240" w:lineRule="auto"/>
      </w:pPr>
      <w:r>
        <w:separator/>
      </w:r>
    </w:p>
  </w:endnote>
  <w:endnote w:type="continuationSeparator" w:id="0">
    <w:p w14:paraId="1C2471FD" w14:textId="77777777" w:rsidR="00A84B65" w:rsidRDefault="00A84B65" w:rsidP="00E75E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embedRegular r:id="rId1" w:fontKey="{F87C21B4-A821-1C41-84A6-65483204B182}"/>
  </w:font>
  <w:font w:name="Times New Roman">
    <w:panose1 w:val="02020603050405020304"/>
    <w:charset w:val="00"/>
    <w:family w:val="roman"/>
    <w:pitch w:val="variable"/>
    <w:sig w:usb0="E0002EFF" w:usb1="C000785B" w:usb2="00000009" w:usb3="00000000" w:csb0="000001FF" w:csb1="00000000"/>
    <w:embedRegular r:id="rId2" w:fontKey="{53B316BC-FD8B-2D44-9B2E-FE15FE6D5FE2}"/>
    <w:embedBold r:id="rId3" w:fontKey="{02A8D1D6-1891-3D44-BAAF-1AB320997526}"/>
    <w:embedItalic r:id="rId4" w:fontKey="{38DAFB41-8074-7748-9A08-1184EE4733B7}"/>
    <w:embedBoldItalic r:id="rId5" w:fontKey="{19935FA7-167F-1345-B07E-BF2537130904}"/>
  </w:font>
  <w:font w:name="Courier New">
    <w:panose1 w:val="02070309020205020404"/>
    <w:charset w:val="00"/>
    <w:family w:val="modern"/>
    <w:pitch w:val="fixed"/>
    <w:sig w:usb0="E0002AFF" w:usb1="C0007843" w:usb2="00000009" w:usb3="00000000" w:csb0="000001FF" w:csb1="00000000"/>
    <w:embedRegular r:id="rId6" w:fontKey="{632DD626-FD0C-F24C-9795-AA295C8FC582}"/>
  </w:font>
  <w:font w:name="Wingdings">
    <w:panose1 w:val="05000000000000000000"/>
    <w:charset w:val="4D"/>
    <w:family w:val="decorative"/>
    <w:pitch w:val="variable"/>
    <w:sig w:usb0="00000003" w:usb1="00000000" w:usb2="00000000" w:usb3="00000000" w:csb0="80000001" w:csb1="00000000"/>
    <w:embedRegular r:id="rId7" w:fontKey="{E319DEF2-2119-F947-BBE7-38A8979151FA}"/>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embedRegular r:id="rId8" w:fontKey="{523019C8-CEFE-4A47-9230-D67F62F25EEE}"/>
    <w:embedBold r:id="rId9" w:fontKey="{943D6770-7C2D-F84A-91B2-703E71C05236}"/>
    <w:embedItalic r:id="rId10" w:fontKey="{56872027-24D0-F14D-99F5-E070E06C591F}"/>
    <w:embedBoldItalic r:id="rId11" w:fontKey="{44E4309E-33D3-9A4B-B5A6-8E07994AED69}"/>
  </w:font>
  <w:font w:name="Arial">
    <w:panose1 w:val="020B0604020202020204"/>
    <w:charset w:val="00"/>
    <w:family w:val="swiss"/>
    <w:pitch w:val="variable"/>
    <w:sig w:usb0="E0002AFF" w:usb1="C0007843" w:usb2="00000009" w:usb3="00000000" w:csb0="000001FF" w:csb1="00000000"/>
    <w:embedRegular r:id="rId12" w:fontKey="{30E98566-0162-4F41-9A6C-5D10E2DF99A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0406B" w14:textId="77777777" w:rsidR="00E75E35" w:rsidRDefault="00E75E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8250F" w14:textId="77777777" w:rsidR="00E75E35" w:rsidRDefault="00E75E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FAE50" w14:textId="77777777" w:rsidR="00E75E35" w:rsidRDefault="00E75E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892F7" w14:textId="77777777" w:rsidR="00A84B65" w:rsidRDefault="00A84B65" w:rsidP="00E75E35">
      <w:pPr>
        <w:spacing w:line="240" w:lineRule="auto"/>
      </w:pPr>
      <w:r>
        <w:separator/>
      </w:r>
    </w:p>
  </w:footnote>
  <w:footnote w:type="continuationSeparator" w:id="0">
    <w:p w14:paraId="42945950" w14:textId="77777777" w:rsidR="00A84B65" w:rsidRDefault="00A84B65" w:rsidP="00E75E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27628" w14:textId="77777777" w:rsidR="00E75E35" w:rsidRDefault="00E75E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B6F99" w14:textId="77777777" w:rsidR="00E75E35" w:rsidRDefault="00E75E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76AF1" w14:textId="77777777" w:rsidR="00E75E35" w:rsidRDefault="00E75E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89004FFA"/>
    <w:lvl w:ilvl="0" w:tplc="FDF68C2A">
      <w:start w:val="1"/>
      <w:numFmt w:val="bullet"/>
      <w:lvlText w:val=""/>
      <w:lvlJc w:val="left"/>
      <w:pPr>
        <w:ind w:left="504" w:hanging="216"/>
      </w:pPr>
      <w:rPr>
        <w:rFonts w:ascii="Symbol" w:hAnsi="Symbol" w:hint="default"/>
        <w:sz w:val="18"/>
        <w:szCs w:val="18"/>
      </w:rPr>
    </w:lvl>
    <w:lvl w:ilvl="1" w:tplc="7FE273F6">
      <w:start w:val="1"/>
      <w:numFmt w:val="bullet"/>
      <w:lvlText w:val="o"/>
      <w:lvlJc w:val="left"/>
      <w:pPr>
        <w:tabs>
          <w:tab w:val="num" w:pos="1440"/>
        </w:tabs>
        <w:ind w:left="1440" w:hanging="360"/>
      </w:pPr>
      <w:rPr>
        <w:rFonts w:ascii="Courier New" w:hAnsi="Courier New"/>
      </w:rPr>
    </w:lvl>
    <w:lvl w:ilvl="2" w:tplc="1CBA8926">
      <w:start w:val="1"/>
      <w:numFmt w:val="bullet"/>
      <w:lvlText w:val=""/>
      <w:lvlJc w:val="left"/>
      <w:pPr>
        <w:tabs>
          <w:tab w:val="num" w:pos="2160"/>
        </w:tabs>
        <w:ind w:left="2160" w:hanging="360"/>
      </w:pPr>
      <w:rPr>
        <w:rFonts w:ascii="Wingdings" w:hAnsi="Wingdings"/>
      </w:rPr>
    </w:lvl>
    <w:lvl w:ilvl="3" w:tplc="ED3CCC34">
      <w:start w:val="1"/>
      <w:numFmt w:val="bullet"/>
      <w:lvlText w:val=""/>
      <w:lvlJc w:val="left"/>
      <w:pPr>
        <w:tabs>
          <w:tab w:val="num" w:pos="2880"/>
        </w:tabs>
        <w:ind w:left="2880" w:hanging="360"/>
      </w:pPr>
      <w:rPr>
        <w:rFonts w:ascii="Symbol" w:hAnsi="Symbol"/>
      </w:rPr>
    </w:lvl>
    <w:lvl w:ilvl="4" w:tplc="9BD83366">
      <w:start w:val="1"/>
      <w:numFmt w:val="bullet"/>
      <w:lvlText w:val="o"/>
      <w:lvlJc w:val="left"/>
      <w:pPr>
        <w:tabs>
          <w:tab w:val="num" w:pos="3600"/>
        </w:tabs>
        <w:ind w:left="3600" w:hanging="360"/>
      </w:pPr>
      <w:rPr>
        <w:rFonts w:ascii="Courier New" w:hAnsi="Courier New"/>
      </w:rPr>
    </w:lvl>
    <w:lvl w:ilvl="5" w:tplc="1F8E0948">
      <w:start w:val="1"/>
      <w:numFmt w:val="bullet"/>
      <w:lvlText w:val=""/>
      <w:lvlJc w:val="left"/>
      <w:pPr>
        <w:tabs>
          <w:tab w:val="num" w:pos="4320"/>
        </w:tabs>
        <w:ind w:left="4320" w:hanging="360"/>
      </w:pPr>
      <w:rPr>
        <w:rFonts w:ascii="Wingdings" w:hAnsi="Wingdings"/>
      </w:rPr>
    </w:lvl>
    <w:lvl w:ilvl="6" w:tplc="936E54F6">
      <w:start w:val="1"/>
      <w:numFmt w:val="bullet"/>
      <w:lvlText w:val=""/>
      <w:lvlJc w:val="left"/>
      <w:pPr>
        <w:tabs>
          <w:tab w:val="num" w:pos="5040"/>
        </w:tabs>
        <w:ind w:left="5040" w:hanging="360"/>
      </w:pPr>
      <w:rPr>
        <w:rFonts w:ascii="Symbol" w:hAnsi="Symbol"/>
      </w:rPr>
    </w:lvl>
    <w:lvl w:ilvl="7" w:tplc="E0D27862">
      <w:start w:val="1"/>
      <w:numFmt w:val="bullet"/>
      <w:lvlText w:val="o"/>
      <w:lvlJc w:val="left"/>
      <w:pPr>
        <w:tabs>
          <w:tab w:val="num" w:pos="5760"/>
        </w:tabs>
        <w:ind w:left="5760" w:hanging="360"/>
      </w:pPr>
      <w:rPr>
        <w:rFonts w:ascii="Courier New" w:hAnsi="Courier New"/>
      </w:rPr>
    </w:lvl>
    <w:lvl w:ilvl="8" w:tplc="AC607D44">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83E2016E">
      <w:start w:val="1"/>
      <w:numFmt w:val="bullet"/>
      <w:lvlText w:val=""/>
      <w:lvlJc w:val="left"/>
      <w:pPr>
        <w:ind w:left="720" w:hanging="360"/>
      </w:pPr>
      <w:rPr>
        <w:rFonts w:ascii="Symbol" w:hAnsi="Symbol"/>
      </w:rPr>
    </w:lvl>
    <w:lvl w:ilvl="1" w:tplc="29EEFB1C">
      <w:start w:val="1"/>
      <w:numFmt w:val="bullet"/>
      <w:lvlText w:val="o"/>
      <w:lvlJc w:val="left"/>
      <w:pPr>
        <w:tabs>
          <w:tab w:val="num" w:pos="1440"/>
        </w:tabs>
        <w:ind w:left="1440" w:hanging="360"/>
      </w:pPr>
      <w:rPr>
        <w:rFonts w:ascii="Courier New" w:hAnsi="Courier New"/>
      </w:rPr>
    </w:lvl>
    <w:lvl w:ilvl="2" w:tplc="2412379A">
      <w:start w:val="1"/>
      <w:numFmt w:val="bullet"/>
      <w:lvlText w:val=""/>
      <w:lvlJc w:val="left"/>
      <w:pPr>
        <w:tabs>
          <w:tab w:val="num" w:pos="2160"/>
        </w:tabs>
        <w:ind w:left="2160" w:hanging="360"/>
      </w:pPr>
      <w:rPr>
        <w:rFonts w:ascii="Wingdings" w:hAnsi="Wingdings"/>
      </w:rPr>
    </w:lvl>
    <w:lvl w:ilvl="3" w:tplc="720A6D86">
      <w:start w:val="1"/>
      <w:numFmt w:val="bullet"/>
      <w:lvlText w:val=""/>
      <w:lvlJc w:val="left"/>
      <w:pPr>
        <w:tabs>
          <w:tab w:val="num" w:pos="2880"/>
        </w:tabs>
        <w:ind w:left="2880" w:hanging="360"/>
      </w:pPr>
      <w:rPr>
        <w:rFonts w:ascii="Symbol" w:hAnsi="Symbol"/>
      </w:rPr>
    </w:lvl>
    <w:lvl w:ilvl="4" w:tplc="2F089D5A">
      <w:start w:val="1"/>
      <w:numFmt w:val="bullet"/>
      <w:lvlText w:val="o"/>
      <w:lvlJc w:val="left"/>
      <w:pPr>
        <w:tabs>
          <w:tab w:val="num" w:pos="3600"/>
        </w:tabs>
        <w:ind w:left="3600" w:hanging="360"/>
      </w:pPr>
      <w:rPr>
        <w:rFonts w:ascii="Courier New" w:hAnsi="Courier New"/>
      </w:rPr>
    </w:lvl>
    <w:lvl w:ilvl="5" w:tplc="04BE43A4">
      <w:start w:val="1"/>
      <w:numFmt w:val="bullet"/>
      <w:lvlText w:val=""/>
      <w:lvlJc w:val="left"/>
      <w:pPr>
        <w:tabs>
          <w:tab w:val="num" w:pos="4320"/>
        </w:tabs>
        <w:ind w:left="4320" w:hanging="360"/>
      </w:pPr>
      <w:rPr>
        <w:rFonts w:ascii="Wingdings" w:hAnsi="Wingdings"/>
      </w:rPr>
    </w:lvl>
    <w:lvl w:ilvl="6" w:tplc="64CEC7E4">
      <w:start w:val="1"/>
      <w:numFmt w:val="bullet"/>
      <w:lvlText w:val=""/>
      <w:lvlJc w:val="left"/>
      <w:pPr>
        <w:tabs>
          <w:tab w:val="num" w:pos="5040"/>
        </w:tabs>
        <w:ind w:left="5040" w:hanging="360"/>
      </w:pPr>
      <w:rPr>
        <w:rFonts w:ascii="Symbol" w:hAnsi="Symbol"/>
      </w:rPr>
    </w:lvl>
    <w:lvl w:ilvl="7" w:tplc="0CC8C90C">
      <w:start w:val="1"/>
      <w:numFmt w:val="bullet"/>
      <w:lvlText w:val="o"/>
      <w:lvlJc w:val="left"/>
      <w:pPr>
        <w:tabs>
          <w:tab w:val="num" w:pos="5760"/>
        </w:tabs>
        <w:ind w:left="5760" w:hanging="360"/>
      </w:pPr>
      <w:rPr>
        <w:rFonts w:ascii="Courier New" w:hAnsi="Courier New"/>
      </w:rPr>
    </w:lvl>
    <w:lvl w:ilvl="8" w:tplc="6B02A5EE">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644C1BBA"/>
    <w:lvl w:ilvl="0" w:tplc="25BE2C86">
      <w:start w:val="1"/>
      <w:numFmt w:val="bullet"/>
      <w:lvlText w:val=""/>
      <w:lvlJc w:val="left"/>
      <w:pPr>
        <w:ind w:left="720" w:hanging="360"/>
      </w:pPr>
      <w:rPr>
        <w:rFonts w:ascii="Symbol" w:hAnsi="Symbol"/>
        <w:b w:val="0"/>
        <w:bCs w:val="0"/>
        <w:sz w:val="18"/>
        <w:szCs w:val="18"/>
      </w:rPr>
    </w:lvl>
    <w:lvl w:ilvl="1" w:tplc="9AB0EFBA">
      <w:start w:val="1"/>
      <w:numFmt w:val="bullet"/>
      <w:lvlText w:val="o"/>
      <w:lvlJc w:val="left"/>
      <w:pPr>
        <w:tabs>
          <w:tab w:val="num" w:pos="1440"/>
        </w:tabs>
        <w:ind w:left="1440" w:hanging="360"/>
      </w:pPr>
      <w:rPr>
        <w:rFonts w:ascii="Courier New" w:hAnsi="Courier New"/>
      </w:rPr>
    </w:lvl>
    <w:lvl w:ilvl="2" w:tplc="4210DE2E">
      <w:start w:val="1"/>
      <w:numFmt w:val="bullet"/>
      <w:lvlText w:val=""/>
      <w:lvlJc w:val="left"/>
      <w:pPr>
        <w:tabs>
          <w:tab w:val="num" w:pos="2160"/>
        </w:tabs>
        <w:ind w:left="2160" w:hanging="360"/>
      </w:pPr>
      <w:rPr>
        <w:rFonts w:ascii="Wingdings" w:hAnsi="Wingdings"/>
      </w:rPr>
    </w:lvl>
    <w:lvl w:ilvl="3" w:tplc="35B4BF3E">
      <w:start w:val="1"/>
      <w:numFmt w:val="bullet"/>
      <w:lvlText w:val=""/>
      <w:lvlJc w:val="left"/>
      <w:pPr>
        <w:tabs>
          <w:tab w:val="num" w:pos="2880"/>
        </w:tabs>
        <w:ind w:left="2880" w:hanging="360"/>
      </w:pPr>
      <w:rPr>
        <w:rFonts w:ascii="Symbol" w:hAnsi="Symbol"/>
      </w:rPr>
    </w:lvl>
    <w:lvl w:ilvl="4" w:tplc="60481BC6">
      <w:start w:val="1"/>
      <w:numFmt w:val="bullet"/>
      <w:lvlText w:val="o"/>
      <w:lvlJc w:val="left"/>
      <w:pPr>
        <w:tabs>
          <w:tab w:val="num" w:pos="3600"/>
        </w:tabs>
        <w:ind w:left="3600" w:hanging="360"/>
      </w:pPr>
      <w:rPr>
        <w:rFonts w:ascii="Courier New" w:hAnsi="Courier New"/>
      </w:rPr>
    </w:lvl>
    <w:lvl w:ilvl="5" w:tplc="F76EC50A">
      <w:start w:val="1"/>
      <w:numFmt w:val="bullet"/>
      <w:lvlText w:val=""/>
      <w:lvlJc w:val="left"/>
      <w:pPr>
        <w:tabs>
          <w:tab w:val="num" w:pos="4320"/>
        </w:tabs>
        <w:ind w:left="4320" w:hanging="360"/>
      </w:pPr>
      <w:rPr>
        <w:rFonts w:ascii="Wingdings" w:hAnsi="Wingdings"/>
      </w:rPr>
    </w:lvl>
    <w:lvl w:ilvl="6" w:tplc="986E2AAA">
      <w:start w:val="1"/>
      <w:numFmt w:val="bullet"/>
      <w:lvlText w:val=""/>
      <w:lvlJc w:val="left"/>
      <w:pPr>
        <w:tabs>
          <w:tab w:val="num" w:pos="5040"/>
        </w:tabs>
        <w:ind w:left="5040" w:hanging="360"/>
      </w:pPr>
      <w:rPr>
        <w:rFonts w:ascii="Symbol" w:hAnsi="Symbol"/>
      </w:rPr>
    </w:lvl>
    <w:lvl w:ilvl="7" w:tplc="12964D7E">
      <w:start w:val="1"/>
      <w:numFmt w:val="bullet"/>
      <w:lvlText w:val="o"/>
      <w:lvlJc w:val="left"/>
      <w:pPr>
        <w:tabs>
          <w:tab w:val="num" w:pos="5760"/>
        </w:tabs>
        <w:ind w:left="5760" w:hanging="360"/>
      </w:pPr>
      <w:rPr>
        <w:rFonts w:ascii="Courier New" w:hAnsi="Courier New"/>
      </w:rPr>
    </w:lvl>
    <w:lvl w:ilvl="8" w:tplc="49E65ABA">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84A4321A"/>
    <w:lvl w:ilvl="0" w:tplc="CC626538">
      <w:numFmt w:val="bullet"/>
      <w:lvlText w:val=""/>
      <w:lvlJc w:val="left"/>
      <w:pPr>
        <w:ind w:left="504" w:hanging="216"/>
      </w:pPr>
      <w:rPr>
        <w:rFonts w:ascii="Symbol" w:eastAsiaTheme="minorEastAsia" w:hAnsi="Symbol" w:cs="Times New Roman" w:hint="default"/>
        <w:color w:val="auto"/>
      </w:rPr>
    </w:lvl>
    <w:lvl w:ilvl="1" w:tplc="27FA008A">
      <w:start w:val="1"/>
      <w:numFmt w:val="bullet"/>
      <w:lvlText w:val="o"/>
      <w:lvlJc w:val="left"/>
      <w:pPr>
        <w:tabs>
          <w:tab w:val="num" w:pos="1440"/>
        </w:tabs>
        <w:ind w:left="1440" w:hanging="360"/>
      </w:pPr>
      <w:rPr>
        <w:rFonts w:ascii="Courier New" w:hAnsi="Courier New"/>
      </w:rPr>
    </w:lvl>
    <w:lvl w:ilvl="2" w:tplc="14964718">
      <w:start w:val="1"/>
      <w:numFmt w:val="bullet"/>
      <w:lvlText w:val=""/>
      <w:lvlJc w:val="left"/>
      <w:pPr>
        <w:tabs>
          <w:tab w:val="num" w:pos="2160"/>
        </w:tabs>
        <w:ind w:left="2160" w:hanging="360"/>
      </w:pPr>
      <w:rPr>
        <w:rFonts w:ascii="Wingdings" w:hAnsi="Wingdings"/>
      </w:rPr>
    </w:lvl>
    <w:lvl w:ilvl="3" w:tplc="F5A20B58">
      <w:start w:val="1"/>
      <w:numFmt w:val="bullet"/>
      <w:lvlText w:val=""/>
      <w:lvlJc w:val="left"/>
      <w:pPr>
        <w:tabs>
          <w:tab w:val="num" w:pos="2880"/>
        </w:tabs>
        <w:ind w:left="2880" w:hanging="360"/>
      </w:pPr>
      <w:rPr>
        <w:rFonts w:ascii="Symbol" w:hAnsi="Symbol"/>
      </w:rPr>
    </w:lvl>
    <w:lvl w:ilvl="4" w:tplc="8F540F24">
      <w:start w:val="1"/>
      <w:numFmt w:val="bullet"/>
      <w:lvlText w:val="o"/>
      <w:lvlJc w:val="left"/>
      <w:pPr>
        <w:tabs>
          <w:tab w:val="num" w:pos="3600"/>
        </w:tabs>
        <w:ind w:left="3600" w:hanging="360"/>
      </w:pPr>
      <w:rPr>
        <w:rFonts w:ascii="Courier New" w:hAnsi="Courier New"/>
      </w:rPr>
    </w:lvl>
    <w:lvl w:ilvl="5" w:tplc="41363256">
      <w:start w:val="1"/>
      <w:numFmt w:val="bullet"/>
      <w:lvlText w:val=""/>
      <w:lvlJc w:val="left"/>
      <w:pPr>
        <w:tabs>
          <w:tab w:val="num" w:pos="4320"/>
        </w:tabs>
        <w:ind w:left="4320" w:hanging="360"/>
      </w:pPr>
      <w:rPr>
        <w:rFonts w:ascii="Wingdings" w:hAnsi="Wingdings"/>
      </w:rPr>
    </w:lvl>
    <w:lvl w:ilvl="6" w:tplc="5A62E5FC">
      <w:start w:val="1"/>
      <w:numFmt w:val="bullet"/>
      <w:lvlText w:val=""/>
      <w:lvlJc w:val="left"/>
      <w:pPr>
        <w:tabs>
          <w:tab w:val="num" w:pos="5040"/>
        </w:tabs>
        <w:ind w:left="5040" w:hanging="360"/>
      </w:pPr>
      <w:rPr>
        <w:rFonts w:ascii="Symbol" w:hAnsi="Symbol"/>
      </w:rPr>
    </w:lvl>
    <w:lvl w:ilvl="7" w:tplc="823A714E">
      <w:start w:val="1"/>
      <w:numFmt w:val="bullet"/>
      <w:lvlText w:val="o"/>
      <w:lvlJc w:val="left"/>
      <w:pPr>
        <w:tabs>
          <w:tab w:val="num" w:pos="5760"/>
        </w:tabs>
        <w:ind w:left="5760" w:hanging="360"/>
      </w:pPr>
      <w:rPr>
        <w:rFonts w:ascii="Courier New" w:hAnsi="Courier New"/>
      </w:rPr>
    </w:lvl>
    <w:lvl w:ilvl="8" w:tplc="5F1077BA">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934C4D4C">
      <w:start w:val="1"/>
      <w:numFmt w:val="bullet"/>
      <w:lvlText w:val=""/>
      <w:lvlJc w:val="left"/>
      <w:pPr>
        <w:ind w:left="720" w:hanging="360"/>
      </w:pPr>
      <w:rPr>
        <w:rFonts w:ascii="Symbol" w:hAnsi="Symbol"/>
      </w:rPr>
    </w:lvl>
    <w:lvl w:ilvl="1" w:tplc="DC86BE94">
      <w:start w:val="1"/>
      <w:numFmt w:val="bullet"/>
      <w:lvlText w:val="o"/>
      <w:lvlJc w:val="left"/>
      <w:pPr>
        <w:tabs>
          <w:tab w:val="num" w:pos="1440"/>
        </w:tabs>
        <w:ind w:left="1440" w:hanging="360"/>
      </w:pPr>
      <w:rPr>
        <w:rFonts w:ascii="Courier New" w:hAnsi="Courier New"/>
      </w:rPr>
    </w:lvl>
    <w:lvl w:ilvl="2" w:tplc="EE84042A">
      <w:start w:val="1"/>
      <w:numFmt w:val="bullet"/>
      <w:lvlText w:val=""/>
      <w:lvlJc w:val="left"/>
      <w:pPr>
        <w:tabs>
          <w:tab w:val="num" w:pos="2160"/>
        </w:tabs>
        <w:ind w:left="2160" w:hanging="360"/>
      </w:pPr>
      <w:rPr>
        <w:rFonts w:ascii="Wingdings" w:hAnsi="Wingdings"/>
      </w:rPr>
    </w:lvl>
    <w:lvl w:ilvl="3" w:tplc="2ACC2346">
      <w:start w:val="1"/>
      <w:numFmt w:val="bullet"/>
      <w:lvlText w:val=""/>
      <w:lvlJc w:val="left"/>
      <w:pPr>
        <w:tabs>
          <w:tab w:val="num" w:pos="2880"/>
        </w:tabs>
        <w:ind w:left="2880" w:hanging="360"/>
      </w:pPr>
      <w:rPr>
        <w:rFonts w:ascii="Symbol" w:hAnsi="Symbol"/>
      </w:rPr>
    </w:lvl>
    <w:lvl w:ilvl="4" w:tplc="A3604758">
      <w:start w:val="1"/>
      <w:numFmt w:val="bullet"/>
      <w:lvlText w:val="o"/>
      <w:lvlJc w:val="left"/>
      <w:pPr>
        <w:tabs>
          <w:tab w:val="num" w:pos="3600"/>
        </w:tabs>
        <w:ind w:left="3600" w:hanging="360"/>
      </w:pPr>
      <w:rPr>
        <w:rFonts w:ascii="Courier New" w:hAnsi="Courier New"/>
      </w:rPr>
    </w:lvl>
    <w:lvl w:ilvl="5" w:tplc="546AB654">
      <w:start w:val="1"/>
      <w:numFmt w:val="bullet"/>
      <w:lvlText w:val=""/>
      <w:lvlJc w:val="left"/>
      <w:pPr>
        <w:tabs>
          <w:tab w:val="num" w:pos="4320"/>
        </w:tabs>
        <w:ind w:left="4320" w:hanging="360"/>
      </w:pPr>
      <w:rPr>
        <w:rFonts w:ascii="Wingdings" w:hAnsi="Wingdings"/>
      </w:rPr>
    </w:lvl>
    <w:lvl w:ilvl="6" w:tplc="4B00D28A">
      <w:start w:val="1"/>
      <w:numFmt w:val="bullet"/>
      <w:lvlText w:val=""/>
      <w:lvlJc w:val="left"/>
      <w:pPr>
        <w:tabs>
          <w:tab w:val="num" w:pos="5040"/>
        </w:tabs>
        <w:ind w:left="5040" w:hanging="360"/>
      </w:pPr>
      <w:rPr>
        <w:rFonts w:ascii="Symbol" w:hAnsi="Symbol"/>
      </w:rPr>
    </w:lvl>
    <w:lvl w:ilvl="7" w:tplc="908E1A2E">
      <w:start w:val="1"/>
      <w:numFmt w:val="bullet"/>
      <w:lvlText w:val="o"/>
      <w:lvlJc w:val="left"/>
      <w:pPr>
        <w:tabs>
          <w:tab w:val="num" w:pos="5760"/>
        </w:tabs>
        <w:ind w:left="5760" w:hanging="360"/>
      </w:pPr>
      <w:rPr>
        <w:rFonts w:ascii="Courier New" w:hAnsi="Courier New"/>
      </w:rPr>
    </w:lvl>
    <w:lvl w:ilvl="8" w:tplc="A8E4B67C">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AA88CE9C"/>
    <w:lvl w:ilvl="0" w:tplc="BF4C44A4">
      <w:start w:val="1"/>
      <w:numFmt w:val="bullet"/>
      <w:lvlText w:val=""/>
      <w:lvlJc w:val="left"/>
      <w:pPr>
        <w:ind w:left="720" w:hanging="360"/>
      </w:pPr>
      <w:rPr>
        <w:rFonts w:ascii="Symbol" w:hAnsi="Symbol"/>
        <w:sz w:val="18"/>
        <w:szCs w:val="18"/>
      </w:rPr>
    </w:lvl>
    <w:lvl w:ilvl="1" w:tplc="D52239C0">
      <w:start w:val="1"/>
      <w:numFmt w:val="bullet"/>
      <w:lvlText w:val="o"/>
      <w:lvlJc w:val="left"/>
      <w:pPr>
        <w:tabs>
          <w:tab w:val="num" w:pos="1440"/>
        </w:tabs>
        <w:ind w:left="1440" w:hanging="360"/>
      </w:pPr>
      <w:rPr>
        <w:rFonts w:ascii="Courier New" w:hAnsi="Courier New"/>
      </w:rPr>
    </w:lvl>
    <w:lvl w:ilvl="2" w:tplc="F8767E10">
      <w:start w:val="1"/>
      <w:numFmt w:val="bullet"/>
      <w:lvlText w:val=""/>
      <w:lvlJc w:val="left"/>
      <w:pPr>
        <w:tabs>
          <w:tab w:val="num" w:pos="2160"/>
        </w:tabs>
        <w:ind w:left="2160" w:hanging="360"/>
      </w:pPr>
      <w:rPr>
        <w:rFonts w:ascii="Wingdings" w:hAnsi="Wingdings"/>
      </w:rPr>
    </w:lvl>
    <w:lvl w:ilvl="3" w:tplc="B71E978C">
      <w:start w:val="1"/>
      <w:numFmt w:val="bullet"/>
      <w:lvlText w:val=""/>
      <w:lvlJc w:val="left"/>
      <w:pPr>
        <w:tabs>
          <w:tab w:val="num" w:pos="2880"/>
        </w:tabs>
        <w:ind w:left="2880" w:hanging="360"/>
      </w:pPr>
      <w:rPr>
        <w:rFonts w:ascii="Symbol" w:hAnsi="Symbol"/>
      </w:rPr>
    </w:lvl>
    <w:lvl w:ilvl="4" w:tplc="5EB47E80">
      <w:start w:val="1"/>
      <w:numFmt w:val="bullet"/>
      <w:lvlText w:val="o"/>
      <w:lvlJc w:val="left"/>
      <w:pPr>
        <w:tabs>
          <w:tab w:val="num" w:pos="3600"/>
        </w:tabs>
        <w:ind w:left="3600" w:hanging="360"/>
      </w:pPr>
      <w:rPr>
        <w:rFonts w:ascii="Courier New" w:hAnsi="Courier New"/>
      </w:rPr>
    </w:lvl>
    <w:lvl w:ilvl="5" w:tplc="717AE32E">
      <w:start w:val="1"/>
      <w:numFmt w:val="bullet"/>
      <w:lvlText w:val=""/>
      <w:lvlJc w:val="left"/>
      <w:pPr>
        <w:tabs>
          <w:tab w:val="num" w:pos="4320"/>
        </w:tabs>
        <w:ind w:left="4320" w:hanging="360"/>
      </w:pPr>
      <w:rPr>
        <w:rFonts w:ascii="Wingdings" w:hAnsi="Wingdings"/>
      </w:rPr>
    </w:lvl>
    <w:lvl w:ilvl="6" w:tplc="FDE865DC">
      <w:start w:val="1"/>
      <w:numFmt w:val="bullet"/>
      <w:lvlText w:val=""/>
      <w:lvlJc w:val="left"/>
      <w:pPr>
        <w:tabs>
          <w:tab w:val="num" w:pos="5040"/>
        </w:tabs>
        <w:ind w:left="5040" w:hanging="360"/>
      </w:pPr>
      <w:rPr>
        <w:rFonts w:ascii="Symbol" w:hAnsi="Symbol"/>
      </w:rPr>
    </w:lvl>
    <w:lvl w:ilvl="7" w:tplc="09BEF84A">
      <w:start w:val="1"/>
      <w:numFmt w:val="bullet"/>
      <w:lvlText w:val="o"/>
      <w:lvlJc w:val="left"/>
      <w:pPr>
        <w:tabs>
          <w:tab w:val="num" w:pos="5760"/>
        </w:tabs>
        <w:ind w:left="5760" w:hanging="360"/>
      </w:pPr>
      <w:rPr>
        <w:rFonts w:ascii="Courier New" w:hAnsi="Courier New"/>
      </w:rPr>
    </w:lvl>
    <w:lvl w:ilvl="8" w:tplc="DA1AB8C4">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F51A859E">
      <w:start w:val="1"/>
      <w:numFmt w:val="bullet"/>
      <w:lvlText w:val=""/>
      <w:lvlJc w:val="left"/>
      <w:pPr>
        <w:ind w:left="912" w:hanging="360"/>
      </w:pPr>
      <w:rPr>
        <w:rFonts w:ascii="Symbol" w:hAnsi="Symbol"/>
      </w:rPr>
    </w:lvl>
    <w:lvl w:ilvl="1" w:tplc="872C1018">
      <w:start w:val="1"/>
      <w:numFmt w:val="bullet"/>
      <w:lvlText w:val="o"/>
      <w:lvlJc w:val="left"/>
      <w:pPr>
        <w:tabs>
          <w:tab w:val="num" w:pos="1632"/>
        </w:tabs>
        <w:ind w:left="1632" w:hanging="360"/>
      </w:pPr>
      <w:rPr>
        <w:rFonts w:ascii="Courier New" w:hAnsi="Courier New"/>
      </w:rPr>
    </w:lvl>
    <w:lvl w:ilvl="2" w:tplc="E35240D4">
      <w:start w:val="1"/>
      <w:numFmt w:val="bullet"/>
      <w:lvlText w:val=""/>
      <w:lvlJc w:val="left"/>
      <w:pPr>
        <w:tabs>
          <w:tab w:val="num" w:pos="2352"/>
        </w:tabs>
        <w:ind w:left="2352" w:hanging="360"/>
      </w:pPr>
      <w:rPr>
        <w:rFonts w:ascii="Wingdings" w:hAnsi="Wingdings"/>
      </w:rPr>
    </w:lvl>
    <w:lvl w:ilvl="3" w:tplc="95126172">
      <w:start w:val="1"/>
      <w:numFmt w:val="bullet"/>
      <w:lvlText w:val=""/>
      <w:lvlJc w:val="left"/>
      <w:pPr>
        <w:tabs>
          <w:tab w:val="num" w:pos="3072"/>
        </w:tabs>
        <w:ind w:left="3072" w:hanging="360"/>
      </w:pPr>
      <w:rPr>
        <w:rFonts w:ascii="Symbol" w:hAnsi="Symbol"/>
      </w:rPr>
    </w:lvl>
    <w:lvl w:ilvl="4" w:tplc="D756A7AC">
      <w:start w:val="1"/>
      <w:numFmt w:val="bullet"/>
      <w:lvlText w:val="o"/>
      <w:lvlJc w:val="left"/>
      <w:pPr>
        <w:tabs>
          <w:tab w:val="num" w:pos="3792"/>
        </w:tabs>
        <w:ind w:left="3792" w:hanging="360"/>
      </w:pPr>
      <w:rPr>
        <w:rFonts w:ascii="Courier New" w:hAnsi="Courier New"/>
      </w:rPr>
    </w:lvl>
    <w:lvl w:ilvl="5" w:tplc="DD6AB89A">
      <w:start w:val="1"/>
      <w:numFmt w:val="bullet"/>
      <w:lvlText w:val=""/>
      <w:lvlJc w:val="left"/>
      <w:pPr>
        <w:tabs>
          <w:tab w:val="num" w:pos="4512"/>
        </w:tabs>
        <w:ind w:left="4512" w:hanging="360"/>
      </w:pPr>
      <w:rPr>
        <w:rFonts w:ascii="Wingdings" w:hAnsi="Wingdings"/>
      </w:rPr>
    </w:lvl>
    <w:lvl w:ilvl="6" w:tplc="98D0C85E">
      <w:start w:val="1"/>
      <w:numFmt w:val="bullet"/>
      <w:lvlText w:val=""/>
      <w:lvlJc w:val="left"/>
      <w:pPr>
        <w:tabs>
          <w:tab w:val="num" w:pos="5232"/>
        </w:tabs>
        <w:ind w:left="5232" w:hanging="360"/>
      </w:pPr>
      <w:rPr>
        <w:rFonts w:ascii="Symbol" w:hAnsi="Symbol"/>
      </w:rPr>
    </w:lvl>
    <w:lvl w:ilvl="7" w:tplc="65E46C90">
      <w:start w:val="1"/>
      <w:numFmt w:val="bullet"/>
      <w:lvlText w:val="o"/>
      <w:lvlJc w:val="left"/>
      <w:pPr>
        <w:tabs>
          <w:tab w:val="num" w:pos="5952"/>
        </w:tabs>
        <w:ind w:left="5952" w:hanging="360"/>
      </w:pPr>
      <w:rPr>
        <w:rFonts w:ascii="Courier New" w:hAnsi="Courier New"/>
      </w:rPr>
    </w:lvl>
    <w:lvl w:ilvl="8" w:tplc="2C7A9608">
      <w:start w:val="1"/>
      <w:numFmt w:val="bullet"/>
      <w:lvlText w:val=""/>
      <w:lvlJc w:val="left"/>
      <w:pPr>
        <w:tabs>
          <w:tab w:val="num" w:pos="6672"/>
        </w:tabs>
        <w:ind w:left="6672" w:hanging="360"/>
      </w:pPr>
      <w:rPr>
        <w:rFonts w:ascii="Wingdings" w:hAnsi="Wingdings"/>
      </w:rPr>
    </w:lvl>
  </w:abstractNum>
  <w:abstractNum w:abstractNumId="7" w15:restartNumberingAfterBreak="0">
    <w:nsid w:val="0585632F"/>
    <w:multiLevelType w:val="multilevel"/>
    <w:tmpl w:val="7974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46F56"/>
    <w:multiLevelType w:val="hybridMultilevel"/>
    <w:tmpl w:val="2C6ED2BA"/>
    <w:lvl w:ilvl="0" w:tplc="D1D6B59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1E40B4"/>
    <w:multiLevelType w:val="hybridMultilevel"/>
    <w:tmpl w:val="5538C2B4"/>
    <w:lvl w:ilvl="0" w:tplc="494439CC">
      <w:start w:val="1"/>
      <w:numFmt w:val="bullet"/>
      <w:lvlText w:val=""/>
      <w:lvlJc w:val="left"/>
      <w:pPr>
        <w:tabs>
          <w:tab w:val="num" w:pos="504"/>
        </w:tabs>
        <w:ind w:left="504" w:hanging="216"/>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A84BE9"/>
    <w:multiLevelType w:val="hybridMultilevel"/>
    <w:tmpl w:val="4962BAF4"/>
    <w:lvl w:ilvl="0" w:tplc="AFB2BDA2">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C137AE"/>
    <w:multiLevelType w:val="hybridMultilevel"/>
    <w:tmpl w:val="A7E0CBC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2" w15:restartNumberingAfterBreak="0">
    <w:nsid w:val="19CF44AA"/>
    <w:multiLevelType w:val="hybridMultilevel"/>
    <w:tmpl w:val="F4F2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D96F77"/>
    <w:multiLevelType w:val="multilevel"/>
    <w:tmpl w:val="867EF742"/>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24B56B71"/>
    <w:multiLevelType w:val="hybridMultilevel"/>
    <w:tmpl w:val="4D04091C"/>
    <w:lvl w:ilvl="0" w:tplc="244AB4A0">
      <w:start w:val="1"/>
      <w:numFmt w:val="bullet"/>
      <w:lvlText w:val=""/>
      <w:lvlJc w:val="left"/>
      <w:pPr>
        <w:ind w:left="504" w:hanging="216"/>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514B02"/>
    <w:multiLevelType w:val="hybridMultilevel"/>
    <w:tmpl w:val="ED14D146"/>
    <w:lvl w:ilvl="0" w:tplc="CBFC29C0">
      <w:start w:val="1"/>
      <w:numFmt w:val="bullet"/>
      <w:lvlText w:val=""/>
      <w:lvlJc w:val="left"/>
      <w:pPr>
        <w:ind w:left="504"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3958C5"/>
    <w:multiLevelType w:val="hybridMultilevel"/>
    <w:tmpl w:val="85DE2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4CA722B"/>
    <w:multiLevelType w:val="hybridMultilevel"/>
    <w:tmpl w:val="4C8C2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A814FD"/>
    <w:multiLevelType w:val="hybridMultilevel"/>
    <w:tmpl w:val="6044A11C"/>
    <w:lvl w:ilvl="0" w:tplc="73E81866">
      <w:numFmt w:val="bullet"/>
      <w:lvlText w:val="-"/>
      <w:lvlJc w:val="left"/>
      <w:pPr>
        <w:ind w:left="720" w:hanging="360"/>
      </w:pPr>
      <w:rPr>
        <w:rFonts w:ascii="Times New Roman" w:eastAsia="Century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377159"/>
    <w:multiLevelType w:val="hybridMultilevel"/>
    <w:tmpl w:val="8AB84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E11E94"/>
    <w:multiLevelType w:val="multilevel"/>
    <w:tmpl w:val="B4B6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F57E44"/>
    <w:multiLevelType w:val="hybridMultilevel"/>
    <w:tmpl w:val="A3C2E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7D289C"/>
    <w:multiLevelType w:val="hybridMultilevel"/>
    <w:tmpl w:val="310C117A"/>
    <w:lvl w:ilvl="0" w:tplc="D1D6B59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480712"/>
    <w:multiLevelType w:val="hybridMultilevel"/>
    <w:tmpl w:val="C8145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106EF"/>
    <w:multiLevelType w:val="hybridMultilevel"/>
    <w:tmpl w:val="538CB1D4"/>
    <w:lvl w:ilvl="0" w:tplc="04090003">
      <w:start w:val="1"/>
      <w:numFmt w:val="bullet"/>
      <w:lvlText w:val="o"/>
      <w:lvlJc w:val="left"/>
      <w:pPr>
        <w:ind w:left="3660" w:hanging="360"/>
      </w:pPr>
      <w:rPr>
        <w:rFonts w:ascii="Courier New" w:hAnsi="Courier New" w:cs="Courier New"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25" w15:restartNumberingAfterBreak="0">
    <w:nsid w:val="668B385F"/>
    <w:multiLevelType w:val="multilevel"/>
    <w:tmpl w:val="B640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AC26643"/>
    <w:multiLevelType w:val="hybridMultilevel"/>
    <w:tmpl w:val="D0167092"/>
    <w:lvl w:ilvl="0" w:tplc="6224873E">
      <w:start w:val="1"/>
      <w:numFmt w:val="bullet"/>
      <w:lvlText w:val=""/>
      <w:lvlJc w:val="left"/>
      <w:pPr>
        <w:ind w:left="504" w:hanging="216"/>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7" w15:restartNumberingAfterBreak="0">
    <w:nsid w:val="748606FE"/>
    <w:multiLevelType w:val="hybridMultilevel"/>
    <w:tmpl w:val="CD249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3B1E12"/>
    <w:multiLevelType w:val="hybridMultilevel"/>
    <w:tmpl w:val="8188A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F4502A"/>
    <w:multiLevelType w:val="hybridMultilevel"/>
    <w:tmpl w:val="4B9AC958"/>
    <w:lvl w:ilvl="0" w:tplc="D1D6B59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22379F"/>
    <w:multiLevelType w:val="multilevel"/>
    <w:tmpl w:val="3AE4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5422690">
    <w:abstractNumId w:val="0"/>
  </w:num>
  <w:num w:numId="2" w16cid:durableId="538736462">
    <w:abstractNumId w:val="1"/>
  </w:num>
  <w:num w:numId="3" w16cid:durableId="2111200822">
    <w:abstractNumId w:val="2"/>
  </w:num>
  <w:num w:numId="4" w16cid:durableId="1566449256">
    <w:abstractNumId w:val="3"/>
  </w:num>
  <w:num w:numId="5" w16cid:durableId="1358235831">
    <w:abstractNumId w:val="4"/>
  </w:num>
  <w:num w:numId="6" w16cid:durableId="1601527912">
    <w:abstractNumId w:val="5"/>
  </w:num>
  <w:num w:numId="7" w16cid:durableId="1484666007">
    <w:abstractNumId w:val="6"/>
  </w:num>
  <w:num w:numId="8" w16cid:durableId="1270166925">
    <w:abstractNumId w:val="24"/>
  </w:num>
  <w:num w:numId="9" w16cid:durableId="232938460">
    <w:abstractNumId w:val="19"/>
  </w:num>
  <w:num w:numId="10" w16cid:durableId="2122918625">
    <w:abstractNumId w:val="18"/>
  </w:num>
  <w:num w:numId="11" w16cid:durableId="816217930">
    <w:abstractNumId w:val="25"/>
  </w:num>
  <w:num w:numId="12" w16cid:durableId="1641765257">
    <w:abstractNumId w:val="11"/>
  </w:num>
  <w:num w:numId="13" w16cid:durableId="1134526425">
    <w:abstractNumId w:val="28"/>
  </w:num>
  <w:num w:numId="14" w16cid:durableId="111482830">
    <w:abstractNumId w:val="27"/>
  </w:num>
  <w:num w:numId="15" w16cid:durableId="503319149">
    <w:abstractNumId w:val="12"/>
  </w:num>
  <w:num w:numId="16" w16cid:durableId="506137272">
    <w:abstractNumId w:val="26"/>
  </w:num>
  <w:num w:numId="17" w16cid:durableId="1432699168">
    <w:abstractNumId w:val="17"/>
  </w:num>
  <w:num w:numId="18" w16cid:durableId="2440106">
    <w:abstractNumId w:val="15"/>
  </w:num>
  <w:num w:numId="19" w16cid:durableId="477765807">
    <w:abstractNumId w:val="8"/>
  </w:num>
  <w:num w:numId="20" w16cid:durableId="1800686863">
    <w:abstractNumId w:val="29"/>
  </w:num>
  <w:num w:numId="21" w16cid:durableId="1964460482">
    <w:abstractNumId w:val="21"/>
  </w:num>
  <w:num w:numId="22" w16cid:durableId="920066054">
    <w:abstractNumId w:val="22"/>
  </w:num>
  <w:num w:numId="23" w16cid:durableId="1372076543">
    <w:abstractNumId w:val="16"/>
  </w:num>
  <w:num w:numId="24" w16cid:durableId="408964080">
    <w:abstractNumId w:val="10"/>
  </w:num>
  <w:num w:numId="25" w16cid:durableId="2137604333">
    <w:abstractNumId w:val="13"/>
  </w:num>
  <w:num w:numId="26" w16cid:durableId="552734649">
    <w:abstractNumId w:val="23"/>
  </w:num>
  <w:num w:numId="27" w16cid:durableId="1010838820">
    <w:abstractNumId w:val="9"/>
  </w:num>
  <w:num w:numId="28" w16cid:durableId="1403021963">
    <w:abstractNumId w:val="14"/>
  </w:num>
  <w:num w:numId="29" w16cid:durableId="666054035">
    <w:abstractNumId w:val="7"/>
  </w:num>
  <w:num w:numId="30" w16cid:durableId="1858150749">
    <w:abstractNumId w:val="20"/>
  </w:num>
  <w:num w:numId="31" w16cid:durableId="158807530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isplayBackgroundShape/>
  <w:embedTrueTypeFonts/>
  <w:gutterAtTop/>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749"/>
    <w:rsid w:val="00001057"/>
    <w:rsid w:val="00002FEC"/>
    <w:rsid w:val="00003C12"/>
    <w:rsid w:val="00015D8E"/>
    <w:rsid w:val="000255F5"/>
    <w:rsid w:val="00026BCA"/>
    <w:rsid w:val="0003270C"/>
    <w:rsid w:val="00032F61"/>
    <w:rsid w:val="00047945"/>
    <w:rsid w:val="00062AA5"/>
    <w:rsid w:val="00064ACE"/>
    <w:rsid w:val="000660F2"/>
    <w:rsid w:val="0008274E"/>
    <w:rsid w:val="00085864"/>
    <w:rsid w:val="000A1F2D"/>
    <w:rsid w:val="000A23D2"/>
    <w:rsid w:val="000A5F15"/>
    <w:rsid w:val="000B4575"/>
    <w:rsid w:val="000B6761"/>
    <w:rsid w:val="000C05CF"/>
    <w:rsid w:val="000E144E"/>
    <w:rsid w:val="000E3685"/>
    <w:rsid w:val="000E6EC5"/>
    <w:rsid w:val="000F5FC8"/>
    <w:rsid w:val="00100E45"/>
    <w:rsid w:val="00107C0D"/>
    <w:rsid w:val="00110765"/>
    <w:rsid w:val="0011122F"/>
    <w:rsid w:val="001155F7"/>
    <w:rsid w:val="00116747"/>
    <w:rsid w:val="001218ED"/>
    <w:rsid w:val="00125A73"/>
    <w:rsid w:val="00127C96"/>
    <w:rsid w:val="00131B07"/>
    <w:rsid w:val="0014164C"/>
    <w:rsid w:val="00156550"/>
    <w:rsid w:val="00156C05"/>
    <w:rsid w:val="001619DA"/>
    <w:rsid w:val="00162550"/>
    <w:rsid w:val="0016637C"/>
    <w:rsid w:val="0016788E"/>
    <w:rsid w:val="00167A61"/>
    <w:rsid w:val="00175DE7"/>
    <w:rsid w:val="00192587"/>
    <w:rsid w:val="00193640"/>
    <w:rsid w:val="00195985"/>
    <w:rsid w:val="00197581"/>
    <w:rsid w:val="001A26C7"/>
    <w:rsid w:val="001B60F8"/>
    <w:rsid w:val="001B794A"/>
    <w:rsid w:val="001C0415"/>
    <w:rsid w:val="001C3ECF"/>
    <w:rsid w:val="001C4C35"/>
    <w:rsid w:val="001C592B"/>
    <w:rsid w:val="001F1873"/>
    <w:rsid w:val="001F404E"/>
    <w:rsid w:val="001F7A63"/>
    <w:rsid w:val="00201A84"/>
    <w:rsid w:val="00201B62"/>
    <w:rsid w:val="0020484A"/>
    <w:rsid w:val="00210AE4"/>
    <w:rsid w:val="00211B35"/>
    <w:rsid w:val="002137BE"/>
    <w:rsid w:val="00213B4F"/>
    <w:rsid w:val="002164E1"/>
    <w:rsid w:val="00217936"/>
    <w:rsid w:val="002404CF"/>
    <w:rsid w:val="00242EB6"/>
    <w:rsid w:val="002433F4"/>
    <w:rsid w:val="0025683E"/>
    <w:rsid w:val="00265556"/>
    <w:rsid w:val="00267198"/>
    <w:rsid w:val="002763E8"/>
    <w:rsid w:val="00277870"/>
    <w:rsid w:val="0028108F"/>
    <w:rsid w:val="00281E6C"/>
    <w:rsid w:val="00283586"/>
    <w:rsid w:val="002839F9"/>
    <w:rsid w:val="00292CAA"/>
    <w:rsid w:val="002A69CF"/>
    <w:rsid w:val="002B736B"/>
    <w:rsid w:val="002C0896"/>
    <w:rsid w:val="002C6137"/>
    <w:rsid w:val="002C617A"/>
    <w:rsid w:val="002D0A8C"/>
    <w:rsid w:val="002E3F52"/>
    <w:rsid w:val="002E45DE"/>
    <w:rsid w:val="002F2AED"/>
    <w:rsid w:val="002F392B"/>
    <w:rsid w:val="0030249C"/>
    <w:rsid w:val="003132B6"/>
    <w:rsid w:val="00313642"/>
    <w:rsid w:val="00313671"/>
    <w:rsid w:val="00315009"/>
    <w:rsid w:val="003169E7"/>
    <w:rsid w:val="003218C1"/>
    <w:rsid w:val="003244D3"/>
    <w:rsid w:val="003255A4"/>
    <w:rsid w:val="00325B8A"/>
    <w:rsid w:val="00326E3E"/>
    <w:rsid w:val="003275C2"/>
    <w:rsid w:val="00327C2B"/>
    <w:rsid w:val="00340F45"/>
    <w:rsid w:val="00344315"/>
    <w:rsid w:val="00354F13"/>
    <w:rsid w:val="0035792A"/>
    <w:rsid w:val="0036434A"/>
    <w:rsid w:val="003656D9"/>
    <w:rsid w:val="00373013"/>
    <w:rsid w:val="00385AAF"/>
    <w:rsid w:val="0038736E"/>
    <w:rsid w:val="003958A7"/>
    <w:rsid w:val="00395FE9"/>
    <w:rsid w:val="003B7B0A"/>
    <w:rsid w:val="003C0856"/>
    <w:rsid w:val="003C3702"/>
    <w:rsid w:val="003C5D49"/>
    <w:rsid w:val="003D5235"/>
    <w:rsid w:val="003D6EF0"/>
    <w:rsid w:val="003F4171"/>
    <w:rsid w:val="00401AE3"/>
    <w:rsid w:val="00404318"/>
    <w:rsid w:val="00406F05"/>
    <w:rsid w:val="004141CE"/>
    <w:rsid w:val="00421712"/>
    <w:rsid w:val="00426C10"/>
    <w:rsid w:val="0043157A"/>
    <w:rsid w:val="00451413"/>
    <w:rsid w:val="00457573"/>
    <w:rsid w:val="00464458"/>
    <w:rsid w:val="00470229"/>
    <w:rsid w:val="00472209"/>
    <w:rsid w:val="00474D57"/>
    <w:rsid w:val="00480AA3"/>
    <w:rsid w:val="00483810"/>
    <w:rsid w:val="00485C8F"/>
    <w:rsid w:val="004A0313"/>
    <w:rsid w:val="004A6015"/>
    <w:rsid w:val="004B396B"/>
    <w:rsid w:val="004C00FA"/>
    <w:rsid w:val="004D2551"/>
    <w:rsid w:val="004F2089"/>
    <w:rsid w:val="004F209F"/>
    <w:rsid w:val="00510B37"/>
    <w:rsid w:val="00515BAD"/>
    <w:rsid w:val="005202BC"/>
    <w:rsid w:val="00520816"/>
    <w:rsid w:val="005242E2"/>
    <w:rsid w:val="0053233B"/>
    <w:rsid w:val="00533E16"/>
    <w:rsid w:val="00543FDD"/>
    <w:rsid w:val="005479B8"/>
    <w:rsid w:val="00557BCA"/>
    <w:rsid w:val="00563B31"/>
    <w:rsid w:val="00581B46"/>
    <w:rsid w:val="00583891"/>
    <w:rsid w:val="00584B45"/>
    <w:rsid w:val="00586B2F"/>
    <w:rsid w:val="00590AD8"/>
    <w:rsid w:val="00590D19"/>
    <w:rsid w:val="0059221B"/>
    <w:rsid w:val="00596E50"/>
    <w:rsid w:val="005A0A19"/>
    <w:rsid w:val="005A0E73"/>
    <w:rsid w:val="005A3F08"/>
    <w:rsid w:val="005B0DEB"/>
    <w:rsid w:val="005B3E1A"/>
    <w:rsid w:val="005B757B"/>
    <w:rsid w:val="005C4D06"/>
    <w:rsid w:val="005C72D8"/>
    <w:rsid w:val="005D0E98"/>
    <w:rsid w:val="005D5550"/>
    <w:rsid w:val="005F708E"/>
    <w:rsid w:val="00600F96"/>
    <w:rsid w:val="00602725"/>
    <w:rsid w:val="00606346"/>
    <w:rsid w:val="006104CB"/>
    <w:rsid w:val="00613839"/>
    <w:rsid w:val="00617359"/>
    <w:rsid w:val="00617EA6"/>
    <w:rsid w:val="006212DF"/>
    <w:rsid w:val="00625212"/>
    <w:rsid w:val="0062703A"/>
    <w:rsid w:val="00627AA9"/>
    <w:rsid w:val="00634A2A"/>
    <w:rsid w:val="00634C08"/>
    <w:rsid w:val="00640E44"/>
    <w:rsid w:val="006433FA"/>
    <w:rsid w:val="00646A8D"/>
    <w:rsid w:val="006541B6"/>
    <w:rsid w:val="006543BB"/>
    <w:rsid w:val="006729DE"/>
    <w:rsid w:val="0067533C"/>
    <w:rsid w:val="00693563"/>
    <w:rsid w:val="006942C9"/>
    <w:rsid w:val="006A2FFE"/>
    <w:rsid w:val="006A6C31"/>
    <w:rsid w:val="006B3F56"/>
    <w:rsid w:val="006B4450"/>
    <w:rsid w:val="006B63FB"/>
    <w:rsid w:val="006C7F39"/>
    <w:rsid w:val="006D0042"/>
    <w:rsid w:val="006D3FBF"/>
    <w:rsid w:val="006D614D"/>
    <w:rsid w:val="006E1679"/>
    <w:rsid w:val="006E4466"/>
    <w:rsid w:val="006F16BC"/>
    <w:rsid w:val="006F2BA3"/>
    <w:rsid w:val="006F433B"/>
    <w:rsid w:val="006F4571"/>
    <w:rsid w:val="006F6F06"/>
    <w:rsid w:val="00701A83"/>
    <w:rsid w:val="00702C62"/>
    <w:rsid w:val="007220F3"/>
    <w:rsid w:val="007244E6"/>
    <w:rsid w:val="00724F4E"/>
    <w:rsid w:val="007269C5"/>
    <w:rsid w:val="00727861"/>
    <w:rsid w:val="00727FF6"/>
    <w:rsid w:val="0073067E"/>
    <w:rsid w:val="0073172A"/>
    <w:rsid w:val="00732F88"/>
    <w:rsid w:val="00734B0D"/>
    <w:rsid w:val="00745235"/>
    <w:rsid w:val="00745D3B"/>
    <w:rsid w:val="00746FDC"/>
    <w:rsid w:val="00753982"/>
    <w:rsid w:val="00760E30"/>
    <w:rsid w:val="007642FA"/>
    <w:rsid w:val="00775EFC"/>
    <w:rsid w:val="00776961"/>
    <w:rsid w:val="00784A94"/>
    <w:rsid w:val="0079749D"/>
    <w:rsid w:val="007A2DFA"/>
    <w:rsid w:val="007A7C19"/>
    <w:rsid w:val="007B1B91"/>
    <w:rsid w:val="007B7EE7"/>
    <w:rsid w:val="007C4642"/>
    <w:rsid w:val="007D0EEC"/>
    <w:rsid w:val="007D3F84"/>
    <w:rsid w:val="007D4138"/>
    <w:rsid w:val="007D4469"/>
    <w:rsid w:val="007D5A29"/>
    <w:rsid w:val="007D623A"/>
    <w:rsid w:val="007E18FB"/>
    <w:rsid w:val="00811B2E"/>
    <w:rsid w:val="0081594B"/>
    <w:rsid w:val="00821B8C"/>
    <w:rsid w:val="00822952"/>
    <w:rsid w:val="00826C71"/>
    <w:rsid w:val="00830C44"/>
    <w:rsid w:val="00831385"/>
    <w:rsid w:val="00833369"/>
    <w:rsid w:val="008367DE"/>
    <w:rsid w:val="00845E18"/>
    <w:rsid w:val="00851E56"/>
    <w:rsid w:val="00854F20"/>
    <w:rsid w:val="0085615F"/>
    <w:rsid w:val="008577E6"/>
    <w:rsid w:val="0086208A"/>
    <w:rsid w:val="00871E47"/>
    <w:rsid w:val="0088449A"/>
    <w:rsid w:val="008A50C3"/>
    <w:rsid w:val="008A536E"/>
    <w:rsid w:val="008B1871"/>
    <w:rsid w:val="008B1872"/>
    <w:rsid w:val="008B53C1"/>
    <w:rsid w:val="008B701F"/>
    <w:rsid w:val="008C37ED"/>
    <w:rsid w:val="008C6FAA"/>
    <w:rsid w:val="008D2D3F"/>
    <w:rsid w:val="008D446D"/>
    <w:rsid w:val="008D50B6"/>
    <w:rsid w:val="008D58E7"/>
    <w:rsid w:val="008F0D35"/>
    <w:rsid w:val="008F507F"/>
    <w:rsid w:val="009166BA"/>
    <w:rsid w:val="009178E8"/>
    <w:rsid w:val="009227E6"/>
    <w:rsid w:val="009256B5"/>
    <w:rsid w:val="00926957"/>
    <w:rsid w:val="00944662"/>
    <w:rsid w:val="00944667"/>
    <w:rsid w:val="00970D79"/>
    <w:rsid w:val="00992535"/>
    <w:rsid w:val="009A0316"/>
    <w:rsid w:val="009A0377"/>
    <w:rsid w:val="009B79DC"/>
    <w:rsid w:val="009C2D02"/>
    <w:rsid w:val="009D3823"/>
    <w:rsid w:val="009D599D"/>
    <w:rsid w:val="00A03560"/>
    <w:rsid w:val="00A15D2D"/>
    <w:rsid w:val="00A27CA2"/>
    <w:rsid w:val="00A32E01"/>
    <w:rsid w:val="00A37CE9"/>
    <w:rsid w:val="00A4578F"/>
    <w:rsid w:val="00A51CDE"/>
    <w:rsid w:val="00A5430A"/>
    <w:rsid w:val="00A54DA8"/>
    <w:rsid w:val="00A65EE9"/>
    <w:rsid w:val="00A81D5C"/>
    <w:rsid w:val="00A84749"/>
    <w:rsid w:val="00A84B65"/>
    <w:rsid w:val="00A93A8A"/>
    <w:rsid w:val="00A97970"/>
    <w:rsid w:val="00AA59A4"/>
    <w:rsid w:val="00AA7A8A"/>
    <w:rsid w:val="00AB3395"/>
    <w:rsid w:val="00AB350D"/>
    <w:rsid w:val="00AC72F8"/>
    <w:rsid w:val="00AD5C19"/>
    <w:rsid w:val="00AD701F"/>
    <w:rsid w:val="00AF0C93"/>
    <w:rsid w:val="00B01C4C"/>
    <w:rsid w:val="00B03A4B"/>
    <w:rsid w:val="00B13A1C"/>
    <w:rsid w:val="00B26C73"/>
    <w:rsid w:val="00B32BDB"/>
    <w:rsid w:val="00B50DF7"/>
    <w:rsid w:val="00B60C22"/>
    <w:rsid w:val="00B64D83"/>
    <w:rsid w:val="00B66ADE"/>
    <w:rsid w:val="00B73ABF"/>
    <w:rsid w:val="00B76A6E"/>
    <w:rsid w:val="00B828E8"/>
    <w:rsid w:val="00B84B52"/>
    <w:rsid w:val="00B854C2"/>
    <w:rsid w:val="00B86B69"/>
    <w:rsid w:val="00B969D3"/>
    <w:rsid w:val="00BA012D"/>
    <w:rsid w:val="00BC12B8"/>
    <w:rsid w:val="00BC31B7"/>
    <w:rsid w:val="00BC463D"/>
    <w:rsid w:val="00BC4830"/>
    <w:rsid w:val="00BC5ACA"/>
    <w:rsid w:val="00BD069C"/>
    <w:rsid w:val="00BD245A"/>
    <w:rsid w:val="00BD56B4"/>
    <w:rsid w:val="00BE0C37"/>
    <w:rsid w:val="00BE12CB"/>
    <w:rsid w:val="00BE1FF0"/>
    <w:rsid w:val="00BE242C"/>
    <w:rsid w:val="00BF3E57"/>
    <w:rsid w:val="00C0213E"/>
    <w:rsid w:val="00C04727"/>
    <w:rsid w:val="00C07905"/>
    <w:rsid w:val="00C126C2"/>
    <w:rsid w:val="00C16FA5"/>
    <w:rsid w:val="00C32EA3"/>
    <w:rsid w:val="00C37402"/>
    <w:rsid w:val="00C41524"/>
    <w:rsid w:val="00C6532F"/>
    <w:rsid w:val="00C6673E"/>
    <w:rsid w:val="00C76C6D"/>
    <w:rsid w:val="00C76CEB"/>
    <w:rsid w:val="00C8129A"/>
    <w:rsid w:val="00C81CCB"/>
    <w:rsid w:val="00C85BE6"/>
    <w:rsid w:val="00C87744"/>
    <w:rsid w:val="00C91A1E"/>
    <w:rsid w:val="00C97F03"/>
    <w:rsid w:val="00CA4AC6"/>
    <w:rsid w:val="00CA51C6"/>
    <w:rsid w:val="00CA6CD6"/>
    <w:rsid w:val="00CA70E8"/>
    <w:rsid w:val="00CB1E15"/>
    <w:rsid w:val="00CB283D"/>
    <w:rsid w:val="00CC72BC"/>
    <w:rsid w:val="00CE4DE1"/>
    <w:rsid w:val="00CE5E69"/>
    <w:rsid w:val="00CF2F9B"/>
    <w:rsid w:val="00CF64CB"/>
    <w:rsid w:val="00D065DF"/>
    <w:rsid w:val="00D275AF"/>
    <w:rsid w:val="00D373C5"/>
    <w:rsid w:val="00D4139C"/>
    <w:rsid w:val="00D458B3"/>
    <w:rsid w:val="00D45C35"/>
    <w:rsid w:val="00D5684D"/>
    <w:rsid w:val="00D72589"/>
    <w:rsid w:val="00D92E3D"/>
    <w:rsid w:val="00D953A3"/>
    <w:rsid w:val="00DA1943"/>
    <w:rsid w:val="00DA3612"/>
    <w:rsid w:val="00DA38D7"/>
    <w:rsid w:val="00DA4660"/>
    <w:rsid w:val="00DA6A07"/>
    <w:rsid w:val="00DB4EC5"/>
    <w:rsid w:val="00DB6D61"/>
    <w:rsid w:val="00DC040F"/>
    <w:rsid w:val="00DD12BD"/>
    <w:rsid w:val="00DD234E"/>
    <w:rsid w:val="00DD4C67"/>
    <w:rsid w:val="00DE7E92"/>
    <w:rsid w:val="00DF154D"/>
    <w:rsid w:val="00DF5BCC"/>
    <w:rsid w:val="00E004FB"/>
    <w:rsid w:val="00E05425"/>
    <w:rsid w:val="00E14190"/>
    <w:rsid w:val="00E170F8"/>
    <w:rsid w:val="00E221DA"/>
    <w:rsid w:val="00E302EC"/>
    <w:rsid w:val="00E5191B"/>
    <w:rsid w:val="00E64454"/>
    <w:rsid w:val="00E657B1"/>
    <w:rsid w:val="00E71279"/>
    <w:rsid w:val="00E75E35"/>
    <w:rsid w:val="00E7727E"/>
    <w:rsid w:val="00E82988"/>
    <w:rsid w:val="00E8409C"/>
    <w:rsid w:val="00E859BA"/>
    <w:rsid w:val="00E91265"/>
    <w:rsid w:val="00E951F4"/>
    <w:rsid w:val="00E962B6"/>
    <w:rsid w:val="00E97D52"/>
    <w:rsid w:val="00EB19C0"/>
    <w:rsid w:val="00EC617D"/>
    <w:rsid w:val="00EC630A"/>
    <w:rsid w:val="00ED0836"/>
    <w:rsid w:val="00ED1299"/>
    <w:rsid w:val="00ED2100"/>
    <w:rsid w:val="00ED4591"/>
    <w:rsid w:val="00ED63BA"/>
    <w:rsid w:val="00EE69BC"/>
    <w:rsid w:val="00EF5689"/>
    <w:rsid w:val="00F01D08"/>
    <w:rsid w:val="00F05024"/>
    <w:rsid w:val="00F05C1C"/>
    <w:rsid w:val="00F14ECA"/>
    <w:rsid w:val="00F15EAD"/>
    <w:rsid w:val="00F26D59"/>
    <w:rsid w:val="00F37684"/>
    <w:rsid w:val="00F43E3A"/>
    <w:rsid w:val="00F521DF"/>
    <w:rsid w:val="00F52453"/>
    <w:rsid w:val="00F5794E"/>
    <w:rsid w:val="00F6648E"/>
    <w:rsid w:val="00F702A9"/>
    <w:rsid w:val="00F703E5"/>
    <w:rsid w:val="00F732DD"/>
    <w:rsid w:val="00F76382"/>
    <w:rsid w:val="00F81E7A"/>
    <w:rsid w:val="00F82ECC"/>
    <w:rsid w:val="00F91EAA"/>
    <w:rsid w:val="00F9466A"/>
    <w:rsid w:val="00F97B43"/>
    <w:rsid w:val="00FA1BCB"/>
    <w:rsid w:val="00FA2A47"/>
    <w:rsid w:val="00FA4235"/>
    <w:rsid w:val="00FA6469"/>
    <w:rsid w:val="00FA76D8"/>
    <w:rsid w:val="00FA7757"/>
    <w:rsid w:val="00FB0D6F"/>
    <w:rsid w:val="00FB427C"/>
    <w:rsid w:val="00FD5F8E"/>
    <w:rsid w:val="00FF0D16"/>
    <w:rsid w:val="00FF2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4234EF"/>
  <w15:docId w15:val="{D7DCD033-74AE-F949-9C3D-AF5AF35F2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300" w:lineRule="atLeast"/>
    </w:pPr>
    <w:rPr>
      <w:color w:val="333333"/>
    </w:r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documentthinbottomborder">
    <w:name w:val="div_document_thinbottomborder"/>
    <w:basedOn w:val="Normal"/>
  </w:style>
  <w:style w:type="character" w:customStyle="1" w:styleId="divnamespanfName">
    <w:name w:val="div_name_span_fName"/>
    <w:basedOn w:val="DefaultParagraphFont"/>
    <w:rPr>
      <w:b w:val="0"/>
      <w:bCs w:val="0"/>
    </w:rPr>
  </w:style>
  <w:style w:type="character" w:customStyle="1" w:styleId="span">
    <w:name w:val="span"/>
    <w:basedOn w:val="DefaultParagraphFont"/>
    <w:rPr>
      <w:sz w:val="24"/>
      <w:szCs w:val="24"/>
      <w:bdr w:val="none" w:sz="0" w:space="0" w:color="auto"/>
      <w:vertAlign w:val="baseline"/>
    </w:rPr>
  </w:style>
  <w:style w:type="paragraph" w:customStyle="1" w:styleId="div">
    <w:name w:val="div"/>
    <w:basedOn w:val="Normal"/>
  </w:style>
  <w:style w:type="paragraph" w:customStyle="1" w:styleId="divdocumentdivSECTIONCNTC">
    <w:name w:val="div_document_div_SECTION_CNTC"/>
    <w:basedOn w:val="Normal"/>
  </w:style>
  <w:style w:type="paragraph" w:customStyle="1" w:styleId="divaddress">
    <w:name w:val="div_address"/>
    <w:basedOn w:val="div"/>
    <w:pPr>
      <w:pBdr>
        <w:top w:val="none" w:sz="0" w:space="1" w:color="auto"/>
      </w:pBdr>
      <w:spacing w:line="380" w:lineRule="atLeast"/>
    </w:pPr>
    <w:rPr>
      <w:sz w:val="18"/>
      <w:szCs w:val="18"/>
    </w:rPr>
  </w:style>
  <w:style w:type="paragraph" w:customStyle="1" w:styleId="divdocumentsection">
    <w:name w:val="div_document_section"/>
    <w:basedOn w:val="Normal"/>
  </w:style>
  <w:style w:type="paragraph" w:customStyle="1" w:styleId="divdocumentdivheading">
    <w:name w:val="div_document_div_heading"/>
    <w:basedOn w:val="Normal"/>
  </w:style>
  <w:style w:type="paragraph" w:customStyle="1" w:styleId="divdocumentdivsectiontitle">
    <w:name w:val="div_document_div_sectiontitle"/>
    <w:basedOn w:val="Normal"/>
    <w:pPr>
      <w:spacing w:line="340" w:lineRule="atLeast"/>
    </w:pPr>
    <w:rPr>
      <w:color w:val="009999"/>
    </w:rPr>
  </w:style>
  <w:style w:type="paragraph" w:customStyle="1" w:styleId="divdocumentdivnoPind">
    <w:name w:val="div_document_div_noPind"/>
    <w:basedOn w:val="Normal"/>
  </w:style>
  <w:style w:type="paragraph" w:customStyle="1" w:styleId="p">
    <w:name w:val="p"/>
    <w:basedOn w:val="Normal"/>
  </w:style>
  <w:style w:type="character" w:customStyle="1" w:styleId="Strong1">
    <w:name w:val="Strong1"/>
    <w:basedOn w:val="DefaultParagraphFont"/>
    <w:rPr>
      <w:sz w:val="24"/>
      <w:szCs w:val="24"/>
      <w:bdr w:val="none" w:sz="0" w:space="0" w:color="auto"/>
      <w:vertAlign w:val="baseline"/>
    </w:rPr>
  </w:style>
  <w:style w:type="paragraph" w:customStyle="1" w:styleId="divdocumentsinglecolumn">
    <w:name w:val="div_document_singlecolumn"/>
    <w:basedOn w:val="Normal"/>
  </w:style>
  <w:style w:type="paragraph" w:customStyle="1" w:styleId="ulli">
    <w:name w:val="ul_li"/>
    <w:basedOn w:val="Normal"/>
    <w:pPr>
      <w:pBdr>
        <w:left w:val="none" w:sz="0" w:space="3" w:color="auto"/>
      </w:pBdr>
    </w:pPr>
  </w:style>
  <w:style w:type="table" w:customStyle="1" w:styleId="divdocumenttable">
    <w:name w:val="div_document_table"/>
    <w:basedOn w:val="TableNormal"/>
    <w:tblPr/>
  </w:style>
  <w:style w:type="character" w:customStyle="1" w:styleId="divdocumentdivparagraphspandateswrapper">
    <w:name w:val="div_document_div_paragraph_span_dates_wrapper"/>
    <w:basedOn w:val="DefaultParagraphFont"/>
  </w:style>
  <w:style w:type="paragraph" w:customStyle="1" w:styleId="divdocumentdivparagraphspandateswrapperParagraph">
    <w:name w:val="div_document_div_paragraph_span_dates_wrapper Paragraph"/>
    <w:basedOn w:val="Normal"/>
  </w:style>
  <w:style w:type="character" w:customStyle="1" w:styleId="divdocumentsinglecolumnCharacter">
    <w:name w:val="div_document_singlecolumn Character"/>
    <w:basedOn w:val="DefaultParagraphFont"/>
  </w:style>
  <w:style w:type="character" w:customStyle="1" w:styleId="singlecolumnspanpaddedlinenth-child1">
    <w:name w:val="singlecolumn_span_paddedline_nth-child(1)"/>
    <w:basedOn w:val="DefaultParagraphFont"/>
  </w:style>
  <w:style w:type="character" w:customStyle="1" w:styleId="spanjobtitle">
    <w:name w:val="span_jobtitle"/>
    <w:basedOn w:val="span"/>
    <w:rPr>
      <w:b/>
      <w:bCs/>
      <w:sz w:val="24"/>
      <w:szCs w:val="24"/>
      <w:bdr w:val="none" w:sz="0" w:space="0" w:color="auto"/>
      <w:vertAlign w:val="baseline"/>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spancompanyname">
    <w:name w:val="span_companyname"/>
    <w:basedOn w:val="span"/>
    <w:rPr>
      <w:b/>
      <w:bCs/>
      <w:sz w:val="24"/>
      <w:szCs w:val="24"/>
      <w:bdr w:val="none" w:sz="0" w:space="0" w:color="auto"/>
      <w:vertAlign w:val="baseline"/>
    </w:rPr>
  </w:style>
  <w:style w:type="character" w:customStyle="1" w:styleId="spanhypenfont">
    <w:name w:val="span_hypenfont"/>
    <w:basedOn w:val="span"/>
    <w:rPr>
      <w:sz w:val="14"/>
      <w:szCs w:val="14"/>
      <w:bdr w:val="none" w:sz="0" w:space="0" w:color="auto"/>
      <w:vertAlign w:val="baseline"/>
    </w:rPr>
  </w:style>
  <w:style w:type="table" w:customStyle="1" w:styleId="divdocumentdivparagraphTable">
    <w:name w:val="div_document_div_paragraph Table"/>
    <w:basedOn w:val="TableNormal"/>
    <w:tblPr/>
  </w:style>
  <w:style w:type="character" w:customStyle="1" w:styleId="spandegree">
    <w:name w:val="span_degree"/>
    <w:basedOn w:val="span"/>
    <w:rPr>
      <w:b/>
      <w:bCs/>
      <w:sz w:val="24"/>
      <w:szCs w:val="24"/>
      <w:bdr w:val="none" w:sz="0" w:space="0" w:color="auto"/>
      <w:vertAlign w:val="baseline"/>
    </w:rPr>
  </w:style>
  <w:style w:type="paragraph" w:styleId="Header">
    <w:name w:val="header"/>
    <w:basedOn w:val="Normal"/>
    <w:link w:val="HeaderChar"/>
    <w:uiPriority w:val="99"/>
    <w:unhideWhenUsed/>
    <w:rsid w:val="00E75E35"/>
    <w:pPr>
      <w:tabs>
        <w:tab w:val="center" w:pos="4680"/>
        <w:tab w:val="right" w:pos="9360"/>
      </w:tabs>
      <w:spacing w:line="240" w:lineRule="auto"/>
    </w:pPr>
  </w:style>
  <w:style w:type="character" w:customStyle="1" w:styleId="HeaderChar">
    <w:name w:val="Header Char"/>
    <w:basedOn w:val="DefaultParagraphFont"/>
    <w:link w:val="Header"/>
    <w:uiPriority w:val="99"/>
    <w:rsid w:val="00E75E35"/>
    <w:rPr>
      <w:sz w:val="24"/>
      <w:szCs w:val="24"/>
    </w:rPr>
  </w:style>
  <w:style w:type="paragraph" w:styleId="Footer">
    <w:name w:val="footer"/>
    <w:basedOn w:val="Normal"/>
    <w:link w:val="FooterChar"/>
    <w:uiPriority w:val="99"/>
    <w:unhideWhenUsed/>
    <w:rsid w:val="00E75E35"/>
    <w:pPr>
      <w:tabs>
        <w:tab w:val="center" w:pos="4680"/>
        <w:tab w:val="right" w:pos="9360"/>
      </w:tabs>
      <w:spacing w:line="240" w:lineRule="auto"/>
    </w:pPr>
  </w:style>
  <w:style w:type="character" w:customStyle="1" w:styleId="FooterChar">
    <w:name w:val="Footer Char"/>
    <w:basedOn w:val="DefaultParagraphFont"/>
    <w:link w:val="Footer"/>
    <w:uiPriority w:val="99"/>
    <w:rsid w:val="00E75E35"/>
    <w:rPr>
      <w:sz w:val="24"/>
      <w:szCs w:val="24"/>
    </w:rPr>
  </w:style>
  <w:style w:type="character" w:styleId="Hyperlink">
    <w:name w:val="Hyperlink"/>
    <w:basedOn w:val="DefaultParagraphFont"/>
    <w:uiPriority w:val="99"/>
    <w:unhideWhenUsed/>
    <w:rsid w:val="00811B2E"/>
    <w:rPr>
      <w:color w:val="0000FF" w:themeColor="hyperlink"/>
      <w:u w:val="single"/>
    </w:rPr>
  </w:style>
  <w:style w:type="character" w:styleId="UnresolvedMention">
    <w:name w:val="Unresolved Mention"/>
    <w:basedOn w:val="DefaultParagraphFont"/>
    <w:uiPriority w:val="99"/>
    <w:semiHidden/>
    <w:unhideWhenUsed/>
    <w:rsid w:val="00811B2E"/>
    <w:rPr>
      <w:color w:val="605E5C"/>
      <w:shd w:val="clear" w:color="auto" w:fill="E1DFDD"/>
    </w:rPr>
  </w:style>
  <w:style w:type="character" w:styleId="FollowedHyperlink">
    <w:name w:val="FollowedHyperlink"/>
    <w:basedOn w:val="DefaultParagraphFont"/>
    <w:uiPriority w:val="99"/>
    <w:semiHidden/>
    <w:unhideWhenUsed/>
    <w:rsid w:val="000E6EC5"/>
    <w:rPr>
      <w:color w:val="800080" w:themeColor="followedHyperlink"/>
      <w:u w:val="single"/>
    </w:rPr>
  </w:style>
  <w:style w:type="paragraph" w:styleId="ListParagraph">
    <w:name w:val="List Paragraph"/>
    <w:basedOn w:val="Normal"/>
    <w:uiPriority w:val="34"/>
    <w:qFormat/>
    <w:rsid w:val="00DA4660"/>
    <w:pPr>
      <w:ind w:left="720"/>
      <w:contextualSpacing/>
    </w:pPr>
  </w:style>
  <w:style w:type="numbering" w:customStyle="1" w:styleId="CurrentList1">
    <w:name w:val="Current List1"/>
    <w:uiPriority w:val="99"/>
    <w:rsid w:val="00A37CE9"/>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776">
      <w:bodyDiv w:val="1"/>
      <w:marLeft w:val="0"/>
      <w:marRight w:val="0"/>
      <w:marTop w:val="0"/>
      <w:marBottom w:val="0"/>
      <w:divBdr>
        <w:top w:val="none" w:sz="0" w:space="0" w:color="auto"/>
        <w:left w:val="none" w:sz="0" w:space="0" w:color="auto"/>
        <w:bottom w:val="none" w:sz="0" w:space="0" w:color="auto"/>
        <w:right w:val="none" w:sz="0" w:space="0" w:color="auto"/>
      </w:divBdr>
    </w:div>
    <w:div w:id="54669137">
      <w:bodyDiv w:val="1"/>
      <w:marLeft w:val="0"/>
      <w:marRight w:val="0"/>
      <w:marTop w:val="0"/>
      <w:marBottom w:val="0"/>
      <w:divBdr>
        <w:top w:val="none" w:sz="0" w:space="0" w:color="auto"/>
        <w:left w:val="none" w:sz="0" w:space="0" w:color="auto"/>
        <w:bottom w:val="none" w:sz="0" w:space="0" w:color="auto"/>
        <w:right w:val="none" w:sz="0" w:space="0" w:color="auto"/>
      </w:divBdr>
    </w:div>
    <w:div w:id="77363417">
      <w:bodyDiv w:val="1"/>
      <w:marLeft w:val="0"/>
      <w:marRight w:val="0"/>
      <w:marTop w:val="0"/>
      <w:marBottom w:val="0"/>
      <w:divBdr>
        <w:top w:val="none" w:sz="0" w:space="0" w:color="auto"/>
        <w:left w:val="none" w:sz="0" w:space="0" w:color="auto"/>
        <w:bottom w:val="none" w:sz="0" w:space="0" w:color="auto"/>
        <w:right w:val="none" w:sz="0" w:space="0" w:color="auto"/>
      </w:divBdr>
    </w:div>
    <w:div w:id="128592928">
      <w:bodyDiv w:val="1"/>
      <w:marLeft w:val="0"/>
      <w:marRight w:val="0"/>
      <w:marTop w:val="0"/>
      <w:marBottom w:val="0"/>
      <w:divBdr>
        <w:top w:val="none" w:sz="0" w:space="0" w:color="auto"/>
        <w:left w:val="none" w:sz="0" w:space="0" w:color="auto"/>
        <w:bottom w:val="none" w:sz="0" w:space="0" w:color="auto"/>
        <w:right w:val="none" w:sz="0" w:space="0" w:color="auto"/>
      </w:divBdr>
    </w:div>
    <w:div w:id="165049870">
      <w:bodyDiv w:val="1"/>
      <w:marLeft w:val="0"/>
      <w:marRight w:val="0"/>
      <w:marTop w:val="0"/>
      <w:marBottom w:val="0"/>
      <w:divBdr>
        <w:top w:val="none" w:sz="0" w:space="0" w:color="auto"/>
        <w:left w:val="none" w:sz="0" w:space="0" w:color="auto"/>
        <w:bottom w:val="none" w:sz="0" w:space="0" w:color="auto"/>
        <w:right w:val="none" w:sz="0" w:space="0" w:color="auto"/>
      </w:divBdr>
    </w:div>
    <w:div w:id="175047956">
      <w:bodyDiv w:val="1"/>
      <w:marLeft w:val="0"/>
      <w:marRight w:val="0"/>
      <w:marTop w:val="0"/>
      <w:marBottom w:val="0"/>
      <w:divBdr>
        <w:top w:val="none" w:sz="0" w:space="0" w:color="auto"/>
        <w:left w:val="none" w:sz="0" w:space="0" w:color="auto"/>
        <w:bottom w:val="none" w:sz="0" w:space="0" w:color="auto"/>
        <w:right w:val="none" w:sz="0" w:space="0" w:color="auto"/>
      </w:divBdr>
    </w:div>
    <w:div w:id="194924449">
      <w:bodyDiv w:val="1"/>
      <w:marLeft w:val="0"/>
      <w:marRight w:val="0"/>
      <w:marTop w:val="0"/>
      <w:marBottom w:val="0"/>
      <w:divBdr>
        <w:top w:val="none" w:sz="0" w:space="0" w:color="auto"/>
        <w:left w:val="none" w:sz="0" w:space="0" w:color="auto"/>
        <w:bottom w:val="none" w:sz="0" w:space="0" w:color="auto"/>
        <w:right w:val="none" w:sz="0" w:space="0" w:color="auto"/>
      </w:divBdr>
    </w:div>
    <w:div w:id="199755120">
      <w:bodyDiv w:val="1"/>
      <w:marLeft w:val="0"/>
      <w:marRight w:val="0"/>
      <w:marTop w:val="0"/>
      <w:marBottom w:val="0"/>
      <w:divBdr>
        <w:top w:val="none" w:sz="0" w:space="0" w:color="auto"/>
        <w:left w:val="none" w:sz="0" w:space="0" w:color="auto"/>
        <w:bottom w:val="none" w:sz="0" w:space="0" w:color="auto"/>
        <w:right w:val="none" w:sz="0" w:space="0" w:color="auto"/>
      </w:divBdr>
    </w:div>
    <w:div w:id="199755189">
      <w:bodyDiv w:val="1"/>
      <w:marLeft w:val="0"/>
      <w:marRight w:val="0"/>
      <w:marTop w:val="0"/>
      <w:marBottom w:val="0"/>
      <w:divBdr>
        <w:top w:val="none" w:sz="0" w:space="0" w:color="auto"/>
        <w:left w:val="none" w:sz="0" w:space="0" w:color="auto"/>
        <w:bottom w:val="none" w:sz="0" w:space="0" w:color="auto"/>
        <w:right w:val="none" w:sz="0" w:space="0" w:color="auto"/>
      </w:divBdr>
    </w:div>
    <w:div w:id="243298300">
      <w:bodyDiv w:val="1"/>
      <w:marLeft w:val="0"/>
      <w:marRight w:val="0"/>
      <w:marTop w:val="0"/>
      <w:marBottom w:val="0"/>
      <w:divBdr>
        <w:top w:val="none" w:sz="0" w:space="0" w:color="auto"/>
        <w:left w:val="none" w:sz="0" w:space="0" w:color="auto"/>
        <w:bottom w:val="none" w:sz="0" w:space="0" w:color="auto"/>
        <w:right w:val="none" w:sz="0" w:space="0" w:color="auto"/>
      </w:divBdr>
    </w:div>
    <w:div w:id="253440436">
      <w:bodyDiv w:val="1"/>
      <w:marLeft w:val="0"/>
      <w:marRight w:val="0"/>
      <w:marTop w:val="0"/>
      <w:marBottom w:val="0"/>
      <w:divBdr>
        <w:top w:val="none" w:sz="0" w:space="0" w:color="auto"/>
        <w:left w:val="none" w:sz="0" w:space="0" w:color="auto"/>
        <w:bottom w:val="none" w:sz="0" w:space="0" w:color="auto"/>
        <w:right w:val="none" w:sz="0" w:space="0" w:color="auto"/>
      </w:divBdr>
    </w:div>
    <w:div w:id="266155339">
      <w:bodyDiv w:val="1"/>
      <w:marLeft w:val="0"/>
      <w:marRight w:val="0"/>
      <w:marTop w:val="0"/>
      <w:marBottom w:val="0"/>
      <w:divBdr>
        <w:top w:val="none" w:sz="0" w:space="0" w:color="auto"/>
        <w:left w:val="none" w:sz="0" w:space="0" w:color="auto"/>
        <w:bottom w:val="none" w:sz="0" w:space="0" w:color="auto"/>
        <w:right w:val="none" w:sz="0" w:space="0" w:color="auto"/>
      </w:divBdr>
    </w:div>
    <w:div w:id="286543337">
      <w:bodyDiv w:val="1"/>
      <w:marLeft w:val="0"/>
      <w:marRight w:val="0"/>
      <w:marTop w:val="0"/>
      <w:marBottom w:val="0"/>
      <w:divBdr>
        <w:top w:val="none" w:sz="0" w:space="0" w:color="auto"/>
        <w:left w:val="none" w:sz="0" w:space="0" w:color="auto"/>
        <w:bottom w:val="none" w:sz="0" w:space="0" w:color="auto"/>
        <w:right w:val="none" w:sz="0" w:space="0" w:color="auto"/>
      </w:divBdr>
    </w:div>
    <w:div w:id="297416592">
      <w:bodyDiv w:val="1"/>
      <w:marLeft w:val="0"/>
      <w:marRight w:val="0"/>
      <w:marTop w:val="0"/>
      <w:marBottom w:val="0"/>
      <w:divBdr>
        <w:top w:val="none" w:sz="0" w:space="0" w:color="auto"/>
        <w:left w:val="none" w:sz="0" w:space="0" w:color="auto"/>
        <w:bottom w:val="none" w:sz="0" w:space="0" w:color="auto"/>
        <w:right w:val="none" w:sz="0" w:space="0" w:color="auto"/>
      </w:divBdr>
    </w:div>
    <w:div w:id="319701651">
      <w:bodyDiv w:val="1"/>
      <w:marLeft w:val="0"/>
      <w:marRight w:val="0"/>
      <w:marTop w:val="0"/>
      <w:marBottom w:val="0"/>
      <w:divBdr>
        <w:top w:val="none" w:sz="0" w:space="0" w:color="auto"/>
        <w:left w:val="none" w:sz="0" w:space="0" w:color="auto"/>
        <w:bottom w:val="none" w:sz="0" w:space="0" w:color="auto"/>
        <w:right w:val="none" w:sz="0" w:space="0" w:color="auto"/>
      </w:divBdr>
    </w:div>
    <w:div w:id="320274560">
      <w:bodyDiv w:val="1"/>
      <w:marLeft w:val="0"/>
      <w:marRight w:val="0"/>
      <w:marTop w:val="0"/>
      <w:marBottom w:val="0"/>
      <w:divBdr>
        <w:top w:val="none" w:sz="0" w:space="0" w:color="auto"/>
        <w:left w:val="none" w:sz="0" w:space="0" w:color="auto"/>
        <w:bottom w:val="none" w:sz="0" w:space="0" w:color="auto"/>
        <w:right w:val="none" w:sz="0" w:space="0" w:color="auto"/>
      </w:divBdr>
    </w:div>
    <w:div w:id="370112601">
      <w:bodyDiv w:val="1"/>
      <w:marLeft w:val="0"/>
      <w:marRight w:val="0"/>
      <w:marTop w:val="0"/>
      <w:marBottom w:val="0"/>
      <w:divBdr>
        <w:top w:val="none" w:sz="0" w:space="0" w:color="auto"/>
        <w:left w:val="none" w:sz="0" w:space="0" w:color="auto"/>
        <w:bottom w:val="none" w:sz="0" w:space="0" w:color="auto"/>
        <w:right w:val="none" w:sz="0" w:space="0" w:color="auto"/>
      </w:divBdr>
    </w:div>
    <w:div w:id="375933488">
      <w:bodyDiv w:val="1"/>
      <w:marLeft w:val="0"/>
      <w:marRight w:val="0"/>
      <w:marTop w:val="0"/>
      <w:marBottom w:val="0"/>
      <w:divBdr>
        <w:top w:val="none" w:sz="0" w:space="0" w:color="auto"/>
        <w:left w:val="none" w:sz="0" w:space="0" w:color="auto"/>
        <w:bottom w:val="none" w:sz="0" w:space="0" w:color="auto"/>
        <w:right w:val="none" w:sz="0" w:space="0" w:color="auto"/>
      </w:divBdr>
    </w:div>
    <w:div w:id="383990802">
      <w:bodyDiv w:val="1"/>
      <w:marLeft w:val="0"/>
      <w:marRight w:val="0"/>
      <w:marTop w:val="0"/>
      <w:marBottom w:val="0"/>
      <w:divBdr>
        <w:top w:val="none" w:sz="0" w:space="0" w:color="auto"/>
        <w:left w:val="none" w:sz="0" w:space="0" w:color="auto"/>
        <w:bottom w:val="none" w:sz="0" w:space="0" w:color="auto"/>
        <w:right w:val="none" w:sz="0" w:space="0" w:color="auto"/>
      </w:divBdr>
    </w:div>
    <w:div w:id="386883642">
      <w:bodyDiv w:val="1"/>
      <w:marLeft w:val="0"/>
      <w:marRight w:val="0"/>
      <w:marTop w:val="0"/>
      <w:marBottom w:val="0"/>
      <w:divBdr>
        <w:top w:val="none" w:sz="0" w:space="0" w:color="auto"/>
        <w:left w:val="none" w:sz="0" w:space="0" w:color="auto"/>
        <w:bottom w:val="none" w:sz="0" w:space="0" w:color="auto"/>
        <w:right w:val="none" w:sz="0" w:space="0" w:color="auto"/>
      </w:divBdr>
    </w:div>
    <w:div w:id="395014218">
      <w:bodyDiv w:val="1"/>
      <w:marLeft w:val="0"/>
      <w:marRight w:val="0"/>
      <w:marTop w:val="0"/>
      <w:marBottom w:val="0"/>
      <w:divBdr>
        <w:top w:val="none" w:sz="0" w:space="0" w:color="auto"/>
        <w:left w:val="none" w:sz="0" w:space="0" w:color="auto"/>
        <w:bottom w:val="none" w:sz="0" w:space="0" w:color="auto"/>
        <w:right w:val="none" w:sz="0" w:space="0" w:color="auto"/>
      </w:divBdr>
    </w:div>
    <w:div w:id="466162828">
      <w:bodyDiv w:val="1"/>
      <w:marLeft w:val="0"/>
      <w:marRight w:val="0"/>
      <w:marTop w:val="0"/>
      <w:marBottom w:val="0"/>
      <w:divBdr>
        <w:top w:val="none" w:sz="0" w:space="0" w:color="auto"/>
        <w:left w:val="none" w:sz="0" w:space="0" w:color="auto"/>
        <w:bottom w:val="none" w:sz="0" w:space="0" w:color="auto"/>
        <w:right w:val="none" w:sz="0" w:space="0" w:color="auto"/>
      </w:divBdr>
    </w:div>
    <w:div w:id="574241106">
      <w:bodyDiv w:val="1"/>
      <w:marLeft w:val="0"/>
      <w:marRight w:val="0"/>
      <w:marTop w:val="0"/>
      <w:marBottom w:val="0"/>
      <w:divBdr>
        <w:top w:val="none" w:sz="0" w:space="0" w:color="auto"/>
        <w:left w:val="none" w:sz="0" w:space="0" w:color="auto"/>
        <w:bottom w:val="none" w:sz="0" w:space="0" w:color="auto"/>
        <w:right w:val="none" w:sz="0" w:space="0" w:color="auto"/>
      </w:divBdr>
    </w:div>
    <w:div w:id="609363960">
      <w:bodyDiv w:val="1"/>
      <w:marLeft w:val="0"/>
      <w:marRight w:val="0"/>
      <w:marTop w:val="0"/>
      <w:marBottom w:val="0"/>
      <w:divBdr>
        <w:top w:val="none" w:sz="0" w:space="0" w:color="auto"/>
        <w:left w:val="none" w:sz="0" w:space="0" w:color="auto"/>
        <w:bottom w:val="none" w:sz="0" w:space="0" w:color="auto"/>
        <w:right w:val="none" w:sz="0" w:space="0" w:color="auto"/>
      </w:divBdr>
    </w:div>
    <w:div w:id="664163511">
      <w:bodyDiv w:val="1"/>
      <w:marLeft w:val="0"/>
      <w:marRight w:val="0"/>
      <w:marTop w:val="0"/>
      <w:marBottom w:val="0"/>
      <w:divBdr>
        <w:top w:val="none" w:sz="0" w:space="0" w:color="auto"/>
        <w:left w:val="none" w:sz="0" w:space="0" w:color="auto"/>
        <w:bottom w:val="none" w:sz="0" w:space="0" w:color="auto"/>
        <w:right w:val="none" w:sz="0" w:space="0" w:color="auto"/>
      </w:divBdr>
      <w:divsChild>
        <w:div w:id="1575698027">
          <w:marLeft w:val="388"/>
          <w:marRight w:val="0"/>
          <w:marTop w:val="0"/>
          <w:marBottom w:val="0"/>
          <w:divBdr>
            <w:top w:val="none" w:sz="0" w:space="0" w:color="auto"/>
            <w:left w:val="none" w:sz="0" w:space="0" w:color="auto"/>
            <w:bottom w:val="none" w:sz="0" w:space="0" w:color="auto"/>
            <w:right w:val="none" w:sz="0" w:space="0" w:color="auto"/>
          </w:divBdr>
        </w:div>
      </w:divsChild>
    </w:div>
    <w:div w:id="671225787">
      <w:bodyDiv w:val="1"/>
      <w:marLeft w:val="0"/>
      <w:marRight w:val="0"/>
      <w:marTop w:val="0"/>
      <w:marBottom w:val="0"/>
      <w:divBdr>
        <w:top w:val="none" w:sz="0" w:space="0" w:color="auto"/>
        <w:left w:val="none" w:sz="0" w:space="0" w:color="auto"/>
        <w:bottom w:val="none" w:sz="0" w:space="0" w:color="auto"/>
        <w:right w:val="none" w:sz="0" w:space="0" w:color="auto"/>
      </w:divBdr>
    </w:div>
    <w:div w:id="680205892">
      <w:bodyDiv w:val="1"/>
      <w:marLeft w:val="0"/>
      <w:marRight w:val="0"/>
      <w:marTop w:val="0"/>
      <w:marBottom w:val="0"/>
      <w:divBdr>
        <w:top w:val="none" w:sz="0" w:space="0" w:color="auto"/>
        <w:left w:val="none" w:sz="0" w:space="0" w:color="auto"/>
        <w:bottom w:val="none" w:sz="0" w:space="0" w:color="auto"/>
        <w:right w:val="none" w:sz="0" w:space="0" w:color="auto"/>
      </w:divBdr>
    </w:div>
    <w:div w:id="694188641">
      <w:bodyDiv w:val="1"/>
      <w:marLeft w:val="0"/>
      <w:marRight w:val="0"/>
      <w:marTop w:val="0"/>
      <w:marBottom w:val="0"/>
      <w:divBdr>
        <w:top w:val="none" w:sz="0" w:space="0" w:color="auto"/>
        <w:left w:val="none" w:sz="0" w:space="0" w:color="auto"/>
        <w:bottom w:val="none" w:sz="0" w:space="0" w:color="auto"/>
        <w:right w:val="none" w:sz="0" w:space="0" w:color="auto"/>
      </w:divBdr>
    </w:div>
    <w:div w:id="706680850">
      <w:bodyDiv w:val="1"/>
      <w:marLeft w:val="0"/>
      <w:marRight w:val="0"/>
      <w:marTop w:val="0"/>
      <w:marBottom w:val="0"/>
      <w:divBdr>
        <w:top w:val="none" w:sz="0" w:space="0" w:color="auto"/>
        <w:left w:val="none" w:sz="0" w:space="0" w:color="auto"/>
        <w:bottom w:val="none" w:sz="0" w:space="0" w:color="auto"/>
        <w:right w:val="none" w:sz="0" w:space="0" w:color="auto"/>
      </w:divBdr>
    </w:div>
    <w:div w:id="708452603">
      <w:bodyDiv w:val="1"/>
      <w:marLeft w:val="0"/>
      <w:marRight w:val="0"/>
      <w:marTop w:val="0"/>
      <w:marBottom w:val="0"/>
      <w:divBdr>
        <w:top w:val="none" w:sz="0" w:space="0" w:color="auto"/>
        <w:left w:val="none" w:sz="0" w:space="0" w:color="auto"/>
        <w:bottom w:val="none" w:sz="0" w:space="0" w:color="auto"/>
        <w:right w:val="none" w:sz="0" w:space="0" w:color="auto"/>
      </w:divBdr>
    </w:div>
    <w:div w:id="727075420">
      <w:bodyDiv w:val="1"/>
      <w:marLeft w:val="0"/>
      <w:marRight w:val="0"/>
      <w:marTop w:val="0"/>
      <w:marBottom w:val="0"/>
      <w:divBdr>
        <w:top w:val="none" w:sz="0" w:space="0" w:color="auto"/>
        <w:left w:val="none" w:sz="0" w:space="0" w:color="auto"/>
        <w:bottom w:val="none" w:sz="0" w:space="0" w:color="auto"/>
        <w:right w:val="none" w:sz="0" w:space="0" w:color="auto"/>
      </w:divBdr>
    </w:div>
    <w:div w:id="741562372">
      <w:bodyDiv w:val="1"/>
      <w:marLeft w:val="0"/>
      <w:marRight w:val="0"/>
      <w:marTop w:val="0"/>
      <w:marBottom w:val="0"/>
      <w:divBdr>
        <w:top w:val="none" w:sz="0" w:space="0" w:color="auto"/>
        <w:left w:val="none" w:sz="0" w:space="0" w:color="auto"/>
        <w:bottom w:val="none" w:sz="0" w:space="0" w:color="auto"/>
        <w:right w:val="none" w:sz="0" w:space="0" w:color="auto"/>
      </w:divBdr>
    </w:div>
    <w:div w:id="748968219">
      <w:bodyDiv w:val="1"/>
      <w:marLeft w:val="0"/>
      <w:marRight w:val="0"/>
      <w:marTop w:val="0"/>
      <w:marBottom w:val="0"/>
      <w:divBdr>
        <w:top w:val="none" w:sz="0" w:space="0" w:color="auto"/>
        <w:left w:val="none" w:sz="0" w:space="0" w:color="auto"/>
        <w:bottom w:val="none" w:sz="0" w:space="0" w:color="auto"/>
        <w:right w:val="none" w:sz="0" w:space="0" w:color="auto"/>
      </w:divBdr>
    </w:div>
    <w:div w:id="783429684">
      <w:bodyDiv w:val="1"/>
      <w:marLeft w:val="0"/>
      <w:marRight w:val="0"/>
      <w:marTop w:val="0"/>
      <w:marBottom w:val="0"/>
      <w:divBdr>
        <w:top w:val="none" w:sz="0" w:space="0" w:color="auto"/>
        <w:left w:val="none" w:sz="0" w:space="0" w:color="auto"/>
        <w:bottom w:val="none" w:sz="0" w:space="0" w:color="auto"/>
        <w:right w:val="none" w:sz="0" w:space="0" w:color="auto"/>
      </w:divBdr>
    </w:div>
    <w:div w:id="813106507">
      <w:bodyDiv w:val="1"/>
      <w:marLeft w:val="0"/>
      <w:marRight w:val="0"/>
      <w:marTop w:val="0"/>
      <w:marBottom w:val="0"/>
      <w:divBdr>
        <w:top w:val="none" w:sz="0" w:space="0" w:color="auto"/>
        <w:left w:val="none" w:sz="0" w:space="0" w:color="auto"/>
        <w:bottom w:val="none" w:sz="0" w:space="0" w:color="auto"/>
        <w:right w:val="none" w:sz="0" w:space="0" w:color="auto"/>
      </w:divBdr>
    </w:div>
    <w:div w:id="838078097">
      <w:bodyDiv w:val="1"/>
      <w:marLeft w:val="0"/>
      <w:marRight w:val="0"/>
      <w:marTop w:val="0"/>
      <w:marBottom w:val="0"/>
      <w:divBdr>
        <w:top w:val="none" w:sz="0" w:space="0" w:color="auto"/>
        <w:left w:val="none" w:sz="0" w:space="0" w:color="auto"/>
        <w:bottom w:val="none" w:sz="0" w:space="0" w:color="auto"/>
        <w:right w:val="none" w:sz="0" w:space="0" w:color="auto"/>
      </w:divBdr>
    </w:div>
    <w:div w:id="860052779">
      <w:bodyDiv w:val="1"/>
      <w:marLeft w:val="0"/>
      <w:marRight w:val="0"/>
      <w:marTop w:val="0"/>
      <w:marBottom w:val="0"/>
      <w:divBdr>
        <w:top w:val="none" w:sz="0" w:space="0" w:color="auto"/>
        <w:left w:val="none" w:sz="0" w:space="0" w:color="auto"/>
        <w:bottom w:val="none" w:sz="0" w:space="0" w:color="auto"/>
        <w:right w:val="none" w:sz="0" w:space="0" w:color="auto"/>
      </w:divBdr>
    </w:div>
    <w:div w:id="865290323">
      <w:bodyDiv w:val="1"/>
      <w:marLeft w:val="0"/>
      <w:marRight w:val="0"/>
      <w:marTop w:val="0"/>
      <w:marBottom w:val="0"/>
      <w:divBdr>
        <w:top w:val="none" w:sz="0" w:space="0" w:color="auto"/>
        <w:left w:val="none" w:sz="0" w:space="0" w:color="auto"/>
        <w:bottom w:val="none" w:sz="0" w:space="0" w:color="auto"/>
        <w:right w:val="none" w:sz="0" w:space="0" w:color="auto"/>
      </w:divBdr>
    </w:div>
    <w:div w:id="874656292">
      <w:bodyDiv w:val="1"/>
      <w:marLeft w:val="0"/>
      <w:marRight w:val="0"/>
      <w:marTop w:val="0"/>
      <w:marBottom w:val="0"/>
      <w:divBdr>
        <w:top w:val="none" w:sz="0" w:space="0" w:color="auto"/>
        <w:left w:val="none" w:sz="0" w:space="0" w:color="auto"/>
        <w:bottom w:val="none" w:sz="0" w:space="0" w:color="auto"/>
        <w:right w:val="none" w:sz="0" w:space="0" w:color="auto"/>
      </w:divBdr>
    </w:div>
    <w:div w:id="885068393">
      <w:bodyDiv w:val="1"/>
      <w:marLeft w:val="0"/>
      <w:marRight w:val="0"/>
      <w:marTop w:val="0"/>
      <w:marBottom w:val="0"/>
      <w:divBdr>
        <w:top w:val="none" w:sz="0" w:space="0" w:color="auto"/>
        <w:left w:val="none" w:sz="0" w:space="0" w:color="auto"/>
        <w:bottom w:val="none" w:sz="0" w:space="0" w:color="auto"/>
        <w:right w:val="none" w:sz="0" w:space="0" w:color="auto"/>
      </w:divBdr>
    </w:div>
    <w:div w:id="895748135">
      <w:bodyDiv w:val="1"/>
      <w:marLeft w:val="0"/>
      <w:marRight w:val="0"/>
      <w:marTop w:val="0"/>
      <w:marBottom w:val="0"/>
      <w:divBdr>
        <w:top w:val="none" w:sz="0" w:space="0" w:color="auto"/>
        <w:left w:val="none" w:sz="0" w:space="0" w:color="auto"/>
        <w:bottom w:val="none" w:sz="0" w:space="0" w:color="auto"/>
        <w:right w:val="none" w:sz="0" w:space="0" w:color="auto"/>
      </w:divBdr>
    </w:div>
    <w:div w:id="981694459">
      <w:bodyDiv w:val="1"/>
      <w:marLeft w:val="0"/>
      <w:marRight w:val="0"/>
      <w:marTop w:val="0"/>
      <w:marBottom w:val="0"/>
      <w:divBdr>
        <w:top w:val="none" w:sz="0" w:space="0" w:color="auto"/>
        <w:left w:val="none" w:sz="0" w:space="0" w:color="auto"/>
        <w:bottom w:val="none" w:sz="0" w:space="0" w:color="auto"/>
        <w:right w:val="none" w:sz="0" w:space="0" w:color="auto"/>
      </w:divBdr>
    </w:div>
    <w:div w:id="1000038371">
      <w:bodyDiv w:val="1"/>
      <w:marLeft w:val="0"/>
      <w:marRight w:val="0"/>
      <w:marTop w:val="0"/>
      <w:marBottom w:val="0"/>
      <w:divBdr>
        <w:top w:val="none" w:sz="0" w:space="0" w:color="auto"/>
        <w:left w:val="none" w:sz="0" w:space="0" w:color="auto"/>
        <w:bottom w:val="none" w:sz="0" w:space="0" w:color="auto"/>
        <w:right w:val="none" w:sz="0" w:space="0" w:color="auto"/>
      </w:divBdr>
    </w:div>
    <w:div w:id="1026180933">
      <w:bodyDiv w:val="1"/>
      <w:marLeft w:val="0"/>
      <w:marRight w:val="0"/>
      <w:marTop w:val="0"/>
      <w:marBottom w:val="0"/>
      <w:divBdr>
        <w:top w:val="none" w:sz="0" w:space="0" w:color="auto"/>
        <w:left w:val="none" w:sz="0" w:space="0" w:color="auto"/>
        <w:bottom w:val="none" w:sz="0" w:space="0" w:color="auto"/>
        <w:right w:val="none" w:sz="0" w:space="0" w:color="auto"/>
      </w:divBdr>
    </w:div>
    <w:div w:id="1032340184">
      <w:bodyDiv w:val="1"/>
      <w:marLeft w:val="0"/>
      <w:marRight w:val="0"/>
      <w:marTop w:val="0"/>
      <w:marBottom w:val="0"/>
      <w:divBdr>
        <w:top w:val="none" w:sz="0" w:space="0" w:color="auto"/>
        <w:left w:val="none" w:sz="0" w:space="0" w:color="auto"/>
        <w:bottom w:val="none" w:sz="0" w:space="0" w:color="auto"/>
        <w:right w:val="none" w:sz="0" w:space="0" w:color="auto"/>
      </w:divBdr>
    </w:div>
    <w:div w:id="1038313570">
      <w:bodyDiv w:val="1"/>
      <w:marLeft w:val="0"/>
      <w:marRight w:val="0"/>
      <w:marTop w:val="0"/>
      <w:marBottom w:val="0"/>
      <w:divBdr>
        <w:top w:val="none" w:sz="0" w:space="0" w:color="auto"/>
        <w:left w:val="none" w:sz="0" w:space="0" w:color="auto"/>
        <w:bottom w:val="none" w:sz="0" w:space="0" w:color="auto"/>
        <w:right w:val="none" w:sz="0" w:space="0" w:color="auto"/>
      </w:divBdr>
    </w:div>
    <w:div w:id="1045831262">
      <w:bodyDiv w:val="1"/>
      <w:marLeft w:val="0"/>
      <w:marRight w:val="0"/>
      <w:marTop w:val="0"/>
      <w:marBottom w:val="0"/>
      <w:divBdr>
        <w:top w:val="none" w:sz="0" w:space="0" w:color="auto"/>
        <w:left w:val="none" w:sz="0" w:space="0" w:color="auto"/>
        <w:bottom w:val="none" w:sz="0" w:space="0" w:color="auto"/>
        <w:right w:val="none" w:sz="0" w:space="0" w:color="auto"/>
      </w:divBdr>
    </w:div>
    <w:div w:id="1068767291">
      <w:bodyDiv w:val="1"/>
      <w:marLeft w:val="0"/>
      <w:marRight w:val="0"/>
      <w:marTop w:val="0"/>
      <w:marBottom w:val="0"/>
      <w:divBdr>
        <w:top w:val="none" w:sz="0" w:space="0" w:color="auto"/>
        <w:left w:val="none" w:sz="0" w:space="0" w:color="auto"/>
        <w:bottom w:val="none" w:sz="0" w:space="0" w:color="auto"/>
        <w:right w:val="none" w:sz="0" w:space="0" w:color="auto"/>
      </w:divBdr>
    </w:div>
    <w:div w:id="1072434060">
      <w:bodyDiv w:val="1"/>
      <w:marLeft w:val="0"/>
      <w:marRight w:val="0"/>
      <w:marTop w:val="0"/>
      <w:marBottom w:val="0"/>
      <w:divBdr>
        <w:top w:val="none" w:sz="0" w:space="0" w:color="auto"/>
        <w:left w:val="none" w:sz="0" w:space="0" w:color="auto"/>
        <w:bottom w:val="none" w:sz="0" w:space="0" w:color="auto"/>
        <w:right w:val="none" w:sz="0" w:space="0" w:color="auto"/>
      </w:divBdr>
    </w:div>
    <w:div w:id="1074209002">
      <w:bodyDiv w:val="1"/>
      <w:marLeft w:val="0"/>
      <w:marRight w:val="0"/>
      <w:marTop w:val="0"/>
      <w:marBottom w:val="0"/>
      <w:divBdr>
        <w:top w:val="none" w:sz="0" w:space="0" w:color="auto"/>
        <w:left w:val="none" w:sz="0" w:space="0" w:color="auto"/>
        <w:bottom w:val="none" w:sz="0" w:space="0" w:color="auto"/>
        <w:right w:val="none" w:sz="0" w:space="0" w:color="auto"/>
      </w:divBdr>
    </w:div>
    <w:div w:id="1087312374">
      <w:bodyDiv w:val="1"/>
      <w:marLeft w:val="0"/>
      <w:marRight w:val="0"/>
      <w:marTop w:val="0"/>
      <w:marBottom w:val="0"/>
      <w:divBdr>
        <w:top w:val="none" w:sz="0" w:space="0" w:color="auto"/>
        <w:left w:val="none" w:sz="0" w:space="0" w:color="auto"/>
        <w:bottom w:val="none" w:sz="0" w:space="0" w:color="auto"/>
        <w:right w:val="none" w:sz="0" w:space="0" w:color="auto"/>
      </w:divBdr>
    </w:div>
    <w:div w:id="1180655819">
      <w:bodyDiv w:val="1"/>
      <w:marLeft w:val="0"/>
      <w:marRight w:val="0"/>
      <w:marTop w:val="0"/>
      <w:marBottom w:val="0"/>
      <w:divBdr>
        <w:top w:val="none" w:sz="0" w:space="0" w:color="auto"/>
        <w:left w:val="none" w:sz="0" w:space="0" w:color="auto"/>
        <w:bottom w:val="none" w:sz="0" w:space="0" w:color="auto"/>
        <w:right w:val="none" w:sz="0" w:space="0" w:color="auto"/>
      </w:divBdr>
    </w:div>
    <w:div w:id="1186477293">
      <w:bodyDiv w:val="1"/>
      <w:marLeft w:val="0"/>
      <w:marRight w:val="0"/>
      <w:marTop w:val="0"/>
      <w:marBottom w:val="0"/>
      <w:divBdr>
        <w:top w:val="none" w:sz="0" w:space="0" w:color="auto"/>
        <w:left w:val="none" w:sz="0" w:space="0" w:color="auto"/>
        <w:bottom w:val="none" w:sz="0" w:space="0" w:color="auto"/>
        <w:right w:val="none" w:sz="0" w:space="0" w:color="auto"/>
      </w:divBdr>
    </w:div>
    <w:div w:id="1215266593">
      <w:bodyDiv w:val="1"/>
      <w:marLeft w:val="0"/>
      <w:marRight w:val="0"/>
      <w:marTop w:val="0"/>
      <w:marBottom w:val="0"/>
      <w:divBdr>
        <w:top w:val="none" w:sz="0" w:space="0" w:color="auto"/>
        <w:left w:val="none" w:sz="0" w:space="0" w:color="auto"/>
        <w:bottom w:val="none" w:sz="0" w:space="0" w:color="auto"/>
        <w:right w:val="none" w:sz="0" w:space="0" w:color="auto"/>
      </w:divBdr>
    </w:div>
    <w:div w:id="1292596137">
      <w:bodyDiv w:val="1"/>
      <w:marLeft w:val="0"/>
      <w:marRight w:val="0"/>
      <w:marTop w:val="0"/>
      <w:marBottom w:val="0"/>
      <w:divBdr>
        <w:top w:val="none" w:sz="0" w:space="0" w:color="auto"/>
        <w:left w:val="none" w:sz="0" w:space="0" w:color="auto"/>
        <w:bottom w:val="none" w:sz="0" w:space="0" w:color="auto"/>
        <w:right w:val="none" w:sz="0" w:space="0" w:color="auto"/>
      </w:divBdr>
    </w:div>
    <w:div w:id="1370255236">
      <w:bodyDiv w:val="1"/>
      <w:marLeft w:val="0"/>
      <w:marRight w:val="0"/>
      <w:marTop w:val="0"/>
      <w:marBottom w:val="0"/>
      <w:divBdr>
        <w:top w:val="none" w:sz="0" w:space="0" w:color="auto"/>
        <w:left w:val="none" w:sz="0" w:space="0" w:color="auto"/>
        <w:bottom w:val="none" w:sz="0" w:space="0" w:color="auto"/>
        <w:right w:val="none" w:sz="0" w:space="0" w:color="auto"/>
      </w:divBdr>
    </w:div>
    <w:div w:id="1404915474">
      <w:bodyDiv w:val="1"/>
      <w:marLeft w:val="0"/>
      <w:marRight w:val="0"/>
      <w:marTop w:val="0"/>
      <w:marBottom w:val="0"/>
      <w:divBdr>
        <w:top w:val="none" w:sz="0" w:space="0" w:color="auto"/>
        <w:left w:val="none" w:sz="0" w:space="0" w:color="auto"/>
        <w:bottom w:val="none" w:sz="0" w:space="0" w:color="auto"/>
        <w:right w:val="none" w:sz="0" w:space="0" w:color="auto"/>
      </w:divBdr>
    </w:div>
    <w:div w:id="1419211196">
      <w:bodyDiv w:val="1"/>
      <w:marLeft w:val="0"/>
      <w:marRight w:val="0"/>
      <w:marTop w:val="0"/>
      <w:marBottom w:val="0"/>
      <w:divBdr>
        <w:top w:val="none" w:sz="0" w:space="0" w:color="auto"/>
        <w:left w:val="none" w:sz="0" w:space="0" w:color="auto"/>
        <w:bottom w:val="none" w:sz="0" w:space="0" w:color="auto"/>
        <w:right w:val="none" w:sz="0" w:space="0" w:color="auto"/>
      </w:divBdr>
    </w:div>
    <w:div w:id="1432506379">
      <w:bodyDiv w:val="1"/>
      <w:marLeft w:val="0"/>
      <w:marRight w:val="0"/>
      <w:marTop w:val="0"/>
      <w:marBottom w:val="0"/>
      <w:divBdr>
        <w:top w:val="none" w:sz="0" w:space="0" w:color="auto"/>
        <w:left w:val="none" w:sz="0" w:space="0" w:color="auto"/>
        <w:bottom w:val="none" w:sz="0" w:space="0" w:color="auto"/>
        <w:right w:val="none" w:sz="0" w:space="0" w:color="auto"/>
      </w:divBdr>
    </w:div>
    <w:div w:id="1496341762">
      <w:bodyDiv w:val="1"/>
      <w:marLeft w:val="0"/>
      <w:marRight w:val="0"/>
      <w:marTop w:val="0"/>
      <w:marBottom w:val="0"/>
      <w:divBdr>
        <w:top w:val="none" w:sz="0" w:space="0" w:color="auto"/>
        <w:left w:val="none" w:sz="0" w:space="0" w:color="auto"/>
        <w:bottom w:val="none" w:sz="0" w:space="0" w:color="auto"/>
        <w:right w:val="none" w:sz="0" w:space="0" w:color="auto"/>
      </w:divBdr>
    </w:div>
    <w:div w:id="1555778220">
      <w:bodyDiv w:val="1"/>
      <w:marLeft w:val="0"/>
      <w:marRight w:val="0"/>
      <w:marTop w:val="0"/>
      <w:marBottom w:val="0"/>
      <w:divBdr>
        <w:top w:val="none" w:sz="0" w:space="0" w:color="auto"/>
        <w:left w:val="none" w:sz="0" w:space="0" w:color="auto"/>
        <w:bottom w:val="none" w:sz="0" w:space="0" w:color="auto"/>
        <w:right w:val="none" w:sz="0" w:space="0" w:color="auto"/>
      </w:divBdr>
    </w:div>
    <w:div w:id="1582910463">
      <w:bodyDiv w:val="1"/>
      <w:marLeft w:val="0"/>
      <w:marRight w:val="0"/>
      <w:marTop w:val="0"/>
      <w:marBottom w:val="0"/>
      <w:divBdr>
        <w:top w:val="none" w:sz="0" w:space="0" w:color="auto"/>
        <w:left w:val="none" w:sz="0" w:space="0" w:color="auto"/>
        <w:bottom w:val="none" w:sz="0" w:space="0" w:color="auto"/>
        <w:right w:val="none" w:sz="0" w:space="0" w:color="auto"/>
      </w:divBdr>
    </w:div>
    <w:div w:id="1597591493">
      <w:bodyDiv w:val="1"/>
      <w:marLeft w:val="0"/>
      <w:marRight w:val="0"/>
      <w:marTop w:val="0"/>
      <w:marBottom w:val="0"/>
      <w:divBdr>
        <w:top w:val="none" w:sz="0" w:space="0" w:color="auto"/>
        <w:left w:val="none" w:sz="0" w:space="0" w:color="auto"/>
        <w:bottom w:val="none" w:sz="0" w:space="0" w:color="auto"/>
        <w:right w:val="none" w:sz="0" w:space="0" w:color="auto"/>
      </w:divBdr>
    </w:div>
    <w:div w:id="1606571481">
      <w:bodyDiv w:val="1"/>
      <w:marLeft w:val="0"/>
      <w:marRight w:val="0"/>
      <w:marTop w:val="0"/>
      <w:marBottom w:val="0"/>
      <w:divBdr>
        <w:top w:val="none" w:sz="0" w:space="0" w:color="auto"/>
        <w:left w:val="none" w:sz="0" w:space="0" w:color="auto"/>
        <w:bottom w:val="none" w:sz="0" w:space="0" w:color="auto"/>
        <w:right w:val="none" w:sz="0" w:space="0" w:color="auto"/>
      </w:divBdr>
    </w:div>
    <w:div w:id="1689483146">
      <w:bodyDiv w:val="1"/>
      <w:marLeft w:val="0"/>
      <w:marRight w:val="0"/>
      <w:marTop w:val="0"/>
      <w:marBottom w:val="0"/>
      <w:divBdr>
        <w:top w:val="none" w:sz="0" w:space="0" w:color="auto"/>
        <w:left w:val="none" w:sz="0" w:space="0" w:color="auto"/>
        <w:bottom w:val="none" w:sz="0" w:space="0" w:color="auto"/>
        <w:right w:val="none" w:sz="0" w:space="0" w:color="auto"/>
      </w:divBdr>
    </w:div>
    <w:div w:id="1830436425">
      <w:bodyDiv w:val="1"/>
      <w:marLeft w:val="0"/>
      <w:marRight w:val="0"/>
      <w:marTop w:val="0"/>
      <w:marBottom w:val="0"/>
      <w:divBdr>
        <w:top w:val="none" w:sz="0" w:space="0" w:color="auto"/>
        <w:left w:val="none" w:sz="0" w:space="0" w:color="auto"/>
        <w:bottom w:val="none" w:sz="0" w:space="0" w:color="auto"/>
        <w:right w:val="none" w:sz="0" w:space="0" w:color="auto"/>
      </w:divBdr>
    </w:div>
    <w:div w:id="1897475485">
      <w:bodyDiv w:val="1"/>
      <w:marLeft w:val="0"/>
      <w:marRight w:val="0"/>
      <w:marTop w:val="0"/>
      <w:marBottom w:val="0"/>
      <w:divBdr>
        <w:top w:val="none" w:sz="0" w:space="0" w:color="auto"/>
        <w:left w:val="none" w:sz="0" w:space="0" w:color="auto"/>
        <w:bottom w:val="none" w:sz="0" w:space="0" w:color="auto"/>
        <w:right w:val="none" w:sz="0" w:space="0" w:color="auto"/>
      </w:divBdr>
    </w:div>
    <w:div w:id="1923491169">
      <w:bodyDiv w:val="1"/>
      <w:marLeft w:val="0"/>
      <w:marRight w:val="0"/>
      <w:marTop w:val="0"/>
      <w:marBottom w:val="0"/>
      <w:divBdr>
        <w:top w:val="none" w:sz="0" w:space="0" w:color="auto"/>
        <w:left w:val="none" w:sz="0" w:space="0" w:color="auto"/>
        <w:bottom w:val="none" w:sz="0" w:space="0" w:color="auto"/>
        <w:right w:val="none" w:sz="0" w:space="0" w:color="auto"/>
      </w:divBdr>
    </w:div>
    <w:div w:id="1924605223">
      <w:bodyDiv w:val="1"/>
      <w:marLeft w:val="0"/>
      <w:marRight w:val="0"/>
      <w:marTop w:val="0"/>
      <w:marBottom w:val="0"/>
      <w:divBdr>
        <w:top w:val="none" w:sz="0" w:space="0" w:color="auto"/>
        <w:left w:val="none" w:sz="0" w:space="0" w:color="auto"/>
        <w:bottom w:val="none" w:sz="0" w:space="0" w:color="auto"/>
        <w:right w:val="none" w:sz="0" w:space="0" w:color="auto"/>
      </w:divBdr>
    </w:div>
    <w:div w:id="1960640865">
      <w:bodyDiv w:val="1"/>
      <w:marLeft w:val="0"/>
      <w:marRight w:val="0"/>
      <w:marTop w:val="0"/>
      <w:marBottom w:val="0"/>
      <w:divBdr>
        <w:top w:val="none" w:sz="0" w:space="0" w:color="auto"/>
        <w:left w:val="none" w:sz="0" w:space="0" w:color="auto"/>
        <w:bottom w:val="none" w:sz="0" w:space="0" w:color="auto"/>
        <w:right w:val="none" w:sz="0" w:space="0" w:color="auto"/>
      </w:divBdr>
    </w:div>
    <w:div w:id="1997997340">
      <w:bodyDiv w:val="1"/>
      <w:marLeft w:val="0"/>
      <w:marRight w:val="0"/>
      <w:marTop w:val="0"/>
      <w:marBottom w:val="0"/>
      <w:divBdr>
        <w:top w:val="none" w:sz="0" w:space="0" w:color="auto"/>
        <w:left w:val="none" w:sz="0" w:space="0" w:color="auto"/>
        <w:bottom w:val="none" w:sz="0" w:space="0" w:color="auto"/>
        <w:right w:val="none" w:sz="0" w:space="0" w:color="auto"/>
      </w:divBdr>
    </w:div>
    <w:div w:id="2018458903">
      <w:bodyDiv w:val="1"/>
      <w:marLeft w:val="0"/>
      <w:marRight w:val="0"/>
      <w:marTop w:val="0"/>
      <w:marBottom w:val="0"/>
      <w:divBdr>
        <w:top w:val="none" w:sz="0" w:space="0" w:color="auto"/>
        <w:left w:val="none" w:sz="0" w:space="0" w:color="auto"/>
        <w:bottom w:val="none" w:sz="0" w:space="0" w:color="auto"/>
        <w:right w:val="none" w:sz="0" w:space="0" w:color="auto"/>
      </w:divBdr>
    </w:div>
    <w:div w:id="2046979222">
      <w:bodyDiv w:val="1"/>
      <w:marLeft w:val="0"/>
      <w:marRight w:val="0"/>
      <w:marTop w:val="0"/>
      <w:marBottom w:val="0"/>
      <w:divBdr>
        <w:top w:val="none" w:sz="0" w:space="0" w:color="auto"/>
        <w:left w:val="none" w:sz="0" w:space="0" w:color="auto"/>
        <w:bottom w:val="none" w:sz="0" w:space="0" w:color="auto"/>
        <w:right w:val="none" w:sz="0" w:space="0" w:color="auto"/>
      </w:divBdr>
    </w:div>
    <w:div w:id="2107260651">
      <w:bodyDiv w:val="1"/>
      <w:marLeft w:val="0"/>
      <w:marRight w:val="0"/>
      <w:marTop w:val="0"/>
      <w:marBottom w:val="0"/>
      <w:divBdr>
        <w:top w:val="none" w:sz="0" w:space="0" w:color="auto"/>
        <w:left w:val="none" w:sz="0" w:space="0" w:color="auto"/>
        <w:bottom w:val="none" w:sz="0" w:space="0" w:color="auto"/>
        <w:right w:val="none" w:sz="0" w:space="0" w:color="auto"/>
      </w:divBdr>
    </w:div>
    <w:div w:id="2124107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chi-dang-6591b01b6/"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mailto:alisondang61@gmail.com" TargetMode="Externa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768</TotalTime>
  <Pages>1</Pages>
  <Words>683</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Chi Dang</vt:lpstr>
    </vt:vector>
  </TitlesOfParts>
  <Company/>
  <LinksUpToDate>false</LinksUpToDate>
  <CharactersWithSpaces>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 Dang</dc:title>
  <dc:creator>Chrystal Stanley</dc:creator>
  <cp:lastModifiedBy>Chi Dang</cp:lastModifiedBy>
  <cp:revision>80</cp:revision>
  <cp:lastPrinted>2024-03-06T15:08:00Z</cp:lastPrinted>
  <dcterms:created xsi:type="dcterms:W3CDTF">2023-12-21T07:39:00Z</dcterms:created>
  <dcterms:modified xsi:type="dcterms:W3CDTF">2024-03-06T15:08:00Z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a00fd60f-6be7-4a1e-88e1-e285577cde7d</vt:lpwstr>
  </property>
  <property fmtid="{D5CDD505-2E9C-101B-9397-08002B2CF9AE}" pid="3" name="x1ye=0">
    <vt:lpwstr>oDEAAB+LCAAAAAAABAAVmcWyq0AURT+IARJ0iLs7M9zd+fp3X2WaFHT36b3XqmDUj4JwGsMxhoVoiGNJEuI5DMNJjIMFjvKKA/xBv60d37fzP9PHel6DwJb7viAAXVDWr8pUSIZNc6L9VmF/fW3BkV9QE+lc732/iUkiF/6+H1BjUD58B2PZacZqlfQaa2aV5JXUkqG5MyCw2iV7JaKNkjuN6z1ZQ47EGvPK69oUxjjACw8WCbmAnS/QQERhDXX</vt:lpwstr>
  </property>
  <property fmtid="{D5CDD505-2E9C-101B-9397-08002B2CF9AE}" pid="4" name="x1ye=1">
    <vt:lpwstr>tvGTdeji21IOzLKa8J0CbgjMvfmeRaEbnrPN1vXvaG2kY5I1l3MAIdPB8y0cu8S2SoesIA58rWBzxc3npp32HMZSn158nszE5109xNZKeTt5wudF41nPQwPp3j4jVC0/WXj4184XD7UnuNVNM7muFgpbGFfwWKlLIz71Yi0tLL4X7BYndSCxLaWaiLfML9AUkFNU0I3EnwpAX4Lz5jDp36OQbcg72Pma/yWFcWaqNeIHnuu4IJ/2BBGQAw7ek3Q</vt:lpwstr>
  </property>
  <property fmtid="{D5CDD505-2E9C-101B-9397-08002B2CF9AE}" pid="5" name="x1ye=10">
    <vt:lpwstr>1+N2BiYbUDjgrSlB5tryn8LtvZpZ/dMIE1JE8fr+wHQOjZJ0zsdHPgBoPIplDi78I6FxDLXmYDHptt4OtEZQwT7EZ4dSl4Aad31SaYmdV4iF+rHJgKGNlbobTZqxjPrguUxgI0+Lr6Wj/sWAj3ksURHXDKYNSwdTBViSV/e7y8rTysKCso+zCdfEn5QSWFRPlYyzKM/FXsYEQ7S9nBI2QzmGVE+JmmpMQDVNirOtqmA+BTKVUIpsW+WpLXN092i</vt:lpwstr>
  </property>
  <property fmtid="{D5CDD505-2E9C-101B-9397-08002B2CF9AE}" pid="6" name="x1ye=11">
    <vt:lpwstr>FaqSNEuiZC7ccNtuYWWYyOXRF9avHmji1NjNTGQTLik0oYnyEHH54zofpdqoPyEv0vWoLG7C9Ijh5DcmdnfMWGmYKaf7oswqn76koG9JAdM8UoE7zy/T24Nil5GSUuG/HQ1cYbjWi9AtDqtnRc0sgM4CaGqNuyaGc0PbCbr3AqgSlEQDNvPXwqjJZ23r+7vmt7kTJ1jQK3GOUHC3xJAVx4uOA6Sw0or3d/MiPlfCEG7KHw2RLR2OGJMcXj9NQHy</vt:lpwstr>
  </property>
  <property fmtid="{D5CDD505-2E9C-101B-9397-08002B2CF9AE}" pid="7" name="x1ye=12">
    <vt:lpwstr>Exsfc60GAVL4AYCPgiT2rugtW7CStNsU+GMYAEwARKy1SpCSltsosalnx1C+dlieOh9VPeGKwacOP0aF+cXb+oWBcGG4LArpbTExHoANcX0MOWGg1BDur4Z08xFTw8BjwR0t6BkaeEmX652oUhgZhrrcl9P2X3pi4bRz4V+je0TgqNUchWcoj7CanXUnjDXLwdlh59thl8NUkOUKuTjbdrYQpuX3fOOr1bqYNYD6mMsCaGMGF3BNHk/vzydbele</vt:lpwstr>
  </property>
  <property fmtid="{D5CDD505-2E9C-101B-9397-08002B2CF9AE}" pid="8" name="x1ye=13">
    <vt:lpwstr>zEbbG+oTmUSepLIesoUU3/HxXHYZIY75GClvCPX/lOgl0Ht6ChopEspSnxGG5GbXtox9oYgOCRf41YSlPSS3MT9oLg0BRAkV+zl9PcjFop4nfcfT6N/FL/3Nj8LSNyiL0h05MGaIY7CtJn+CUhKcEgjl8e2OTetofmFpI8jMk+oi5rDoKdiqnVJW45+p9562uF1poRxLFlfsDcgYWBEdhNkixqHo/uG4AI+Xh5BtCuQQ4JI9ynCNccnh4QbENiE</vt:lpwstr>
  </property>
  <property fmtid="{D5CDD505-2E9C-101B-9397-08002B2CF9AE}" pid="9" name="x1ye=14">
    <vt:lpwstr>ONbic8/e76yWZtzX9AhDEWOMAON3v+mc4cwH3l6yODqc3DrX9LR2OEuu8tigZL01SK98SkNZcMNoqw1oEWiSB15sxnW42QdMbtcfTKbWV7ZRJxfUF/Jjh3Qc52SuG+heXgfzVyOOyvwHfZWeCMbgECOo6P7e0/F/J1Y7qgqUv0nX3+JC7JpIJ7QghHMQac0qrI6QenQLY9SW77GhrfDRtgMOB2NlgZuHSx6UazblS08QuaV8VR4uf8yzDHd1Knj</vt:lpwstr>
  </property>
  <property fmtid="{D5CDD505-2E9C-101B-9397-08002B2CF9AE}" pid="10" name="x1ye=15">
    <vt:lpwstr>lA/wMl3vLzf7swSpkqoXfIxdig2I+5aWudzTUHxqHKTSM9cbSicwic6tW7Wzwj/io934BE9ZakdF57V38FALs5EnxUyBN/CqGgfDDlrOFob5DqmKYD4BiXwypLzRKzfTKSOxQKMBl1/53XPCPAWZpubDQpH1Sgh/5jKDqAI0u8P5Ove1CRW/cPT5LNOsoYbUJNu+GPJ8mPB/Q4vuy217E4iyTZa3rQxpbeo/GIz/la8q2fLZEb9gpcoXxDp+nUC</vt:lpwstr>
  </property>
  <property fmtid="{D5CDD505-2E9C-101B-9397-08002B2CF9AE}" pid="11" name="x1ye=16">
    <vt:lpwstr>eX9CG9ti3uTPko4W3sSqijbfFXSm4hsYMiB1TR/wA1WxxQiHnGzvH4DU16VzVAl091AcbZb8jV7qyPWs9lvyhi6376wYTfcnerxRH7f4ApY7P6HYt8eK+xrZ8wzcZZDjIhQlegRFIZqFeGZZl4kEbtwqceAYyIf3jgIGqKTQ4d3AmCNsJNVwv4aGp6v2HuJufv7fpazBRLpRcFelrsHXdP9rjM18yZ2woE7vvrNCB3umR14ugy/GHG/nmoWrmLD</vt:lpwstr>
  </property>
  <property fmtid="{D5CDD505-2E9C-101B-9397-08002B2CF9AE}" pid="12" name="x1ye=17">
    <vt:lpwstr>mr/RqGjHfzKeLHhjp8g96tI8q2jgZc1NnjW1ZFebuz1fL/saAhp3zMkoR5FRxoLDfmPwx9cekcr9WvseCo/KXvsV8H4utKsnzw6kHBq14a+2msmxC4MdqdNNwazedJXOIvcXpp+JCbL0WFBT8IRqo1wY3mSo/nufeBJ9ZFxXeS/jpAMRrIIFr7akLRgNJHtSKmm6l5NNoz56Wf1knLoSCPH8QPwrThP5MNLrpdaNp0GRotILtgocnyyyAYKMnck</vt:lpwstr>
  </property>
  <property fmtid="{D5CDD505-2E9C-101B-9397-08002B2CF9AE}" pid="13" name="x1ye=18">
    <vt:lpwstr>r9bHsEVzTVqOJn8qBCc9WyNudigqwUpMsm0zO/VXYiWiBlQKDWuyYp7ReSzHWXu/rus/ipKS7fn7zP56x4XEUEfwBhB/JNgYsKiZ/E3mdWzYVSU5n3TLkOfwxutA74J6OgoVUAj/NV9VpzmjNWNWWpxRB/+rgi0otHguF6xXIaiiPPNFzgmBIeuI+Jh144dH/3cHyXQfCpZPhHNH/Z0NTwkiBreO84+fTVm4zkgOxgAfFuxd0MbDvu8SPCYT2KO</vt:lpwstr>
  </property>
  <property fmtid="{D5CDD505-2E9C-101B-9397-08002B2CF9AE}" pid="14" name="x1ye=19">
    <vt:lpwstr>1rPv59hngwyErfnAhzpUOkoDQKBQGT3StrvmJBtDVLszpQD0dIV3bkohshpfCksphNwx8fk3oQURdeczYtfD7nZdwroUdoMRU+TURF8ra5VEcktHsXNYmT48Zr4pNASN96WhNwlYdllKgwnIW3ff+xmKGLE9MfdbchY7LD4auNUIkr8R3zPCrT5y6cCK9/6aXCgYRIDAqgTh6UPPGVzoGP534JqlDsPTrw7yOw+NumwTxFevu3mjvBcdmi3wS7l</vt:lpwstr>
  </property>
  <property fmtid="{D5CDD505-2E9C-101B-9397-08002B2CF9AE}" pid="15" name="x1ye=2">
    <vt:lpwstr>5xN6zedLVu7Zoot6jJVnKcG38K1LLYIbaFw5nHJo4W6qgD1nrpv9V02ihbl3xru+QbeUScqtfMzZKq0qsV8ByqCo6/QnbWcKA6+3Nai2l4hTwTWaK+pWNp8eNBLUOk6q49T7RW2hkA/RlsNe4RxDVDuNyjOriWZ0QGQIPa29r7aON3l3jdh7Nlg3ybp1TyVce1IVaSVXqpzWz+mlsWOiA8xD4lVReNaj6cahfPg/6H7d1mQIZ8xI4JVSu3dVRtP</vt:lpwstr>
  </property>
  <property fmtid="{D5CDD505-2E9C-101B-9397-08002B2CF9AE}" pid="16" name="x1ye=20">
    <vt:lpwstr>Ljg+ZbYc/vtDaNI1XUZI76UfV4hC07DCnTsVlnD2e8dObS0WNpHijcoL/H0pMlMksJsLBGTFpFG1XXulyQmbLsyq5EqPAFbMYNhJD2K3GJwEeKasJDgFGKpknM5Z/3CdFQE65vlA6nLsIkzCdthx+OUKjPjZbSKl9vIHgGP4Bj8iJz15udPiK0Ce5ha2cKcOLHoRMNAQ+t06jlV/CUoPP6tVHtaLmOkO22AOmYrvQP46Lo4TODYq7tMz1i8ozwz</vt:lpwstr>
  </property>
  <property fmtid="{D5CDD505-2E9C-101B-9397-08002B2CF9AE}" pid="17" name="x1ye=21">
    <vt:lpwstr>UOAntDJd1QjOJ40zrmpCQ958mb9DHE9z5187HDogX5bAXYlq51OiTdLeOYr17M4eECTBVG3O02gvFMYUAm8ej+BDb9IeOY3rjF/j+MXa5b9f6CWZDtTUdRk835FQVaOJNkJPaUkizGrc9wpjSVYjGLW8fLGVeHDg9y4HOKlA7pwCeQKClavdxDwg7j/DpWpEclyvDmvNE8VEDnauz/TBgVKZJo4XiOrzNUNfuwSDkpkxkzFJbbuTNsG25wGJoUW</vt:lpwstr>
  </property>
  <property fmtid="{D5CDD505-2E9C-101B-9397-08002B2CF9AE}" pid="18" name="x1ye=22">
    <vt:lpwstr>o5q8/rzgMVR7PKBpyROYpv58BFm3iEMkFtuVSRHLmEjkq4OzT29hEfgcnsMlwr37L2LAinYf64RrYOG1eVfCyMUK7gLr13uB4IMbV9Zo3c/CLvYatiKGjJ4kAL5XEwd0P7PJFC/CMglQ7p+9h9zuQieUAtjhYwYX9TzvadqwPwEQLCUd5G9XDXWrz+kAfYQjl93kKGy5tGPI+zrGNCJT+r9wCjrFSzjEAVWnT9UciqzxO0Qc3XdbMofWiwITEFL</vt:lpwstr>
  </property>
  <property fmtid="{D5CDD505-2E9C-101B-9397-08002B2CF9AE}" pid="19" name="x1ye=23">
    <vt:lpwstr>8L7i1WPnpVXt0A9PPJsyScIA6DwrcsUEb0tZ2Qc/EuvbAKtQuQrm14o2rlP9E9iywRBZmeY0ajDie6zkvPWB7oGXf8tKrog2Lt1Gzqh2KpnEHW1fZ32/u7G9tlFK8ybI8ZlR2X+HCSta7in6Ael9lyiPypi0WG+oflWvwAhutKGDS+E8RwSNc1J0uVp2MOBzZeQFjM7qsmoRA6/1OCdXx8DaPMjQ0UM+tlfZClY3xGo2G+A9C+NIQ4fn8SYVADv</vt:lpwstr>
  </property>
  <property fmtid="{D5CDD505-2E9C-101B-9397-08002B2CF9AE}" pid="20" name="x1ye=24">
    <vt:lpwstr>4r9E+xs14UFuTC/O1lDNvPftv5KFvVjMeWyBGcHaqr/oCnmDMYszEhwP//544ncf69qT4vOGFBmqKPqlHrSE8r78zRtmFGxN4iFxh902T+WtrQ1Th7M3cEiTKSNbvOfAq8H58reb9io9dC77VWWwJb+SX68C2GRiPjMn+pjpiGcLkPVaiNxfYJ5Iruoiuf9mC7SJrMfudRu7PypL3tZ4X6EBa+sq94feCj6JKub00u14TteskL9VKWsAI05wAcO</vt:lpwstr>
  </property>
  <property fmtid="{D5CDD505-2E9C-101B-9397-08002B2CF9AE}" pid="21" name="x1ye=25">
    <vt:lpwstr>y71eFpkGJOcQVXX8uI2AlLtkQtadJNLE/DKFmz3zmhOQ8aOB+X7KPJPZUng+/mopqeMNXD4P3yt/nJg4K5mbwM9TUSAxFpo6bP2mScVC4LdyoFnrK1ttyDc3yuU0t0UKR7htSbbt+sqsdbDk/ftK8IMJR34gE0Cu2N5xhkD/QbYEKxSGm6WXeFIe9NDPypRogulTffyvGbc1pgS74BC2G7lOoINP++TF9wCEHg+1Pir52O6vCIhDY2F2fdHgqJw</vt:lpwstr>
  </property>
  <property fmtid="{D5CDD505-2E9C-101B-9397-08002B2CF9AE}" pid="22" name="x1ye=26">
    <vt:lpwstr>+ZZV2/rtIeGidiBvIkJCpfmh7VH2lm3roMvrZBcKf174eix5lqAwehhpKq8rBMI0+iHFchHaeMR5xEMkfTy9t9y57JB+p/Q/61OaunSAHS9KM3TxWTdedUyagX2B7L2pVnEtaucF1TcuV1mrjNQQgcaWHdT0lrq3xtDyQI1gf8OChNXU04HTe89up3CNrftvyWuMYHeNiRlFm4Bms5wEGiLSyPt3ADkimCmLlY8lJmZ38KJ2CairHmAiWHlmawt</vt:lpwstr>
  </property>
  <property fmtid="{D5CDD505-2E9C-101B-9397-08002B2CF9AE}" pid="23" name="x1ye=27">
    <vt:lpwstr>t56b2zy0hGhPzHcbVR0BWBfGg0aUFDIhxKd7xIMLx8chaX2/0b2z9l/qBP4Qtd4NA1TevxrymhQcyDuLfBYVLmB1DTFKLDH30D3Y5wmwBmQISfsY8N7PQ8K9nERkPtlZcXFP8j0eIxcJICdqjqiY6O9Jb++Cyt4o+WOkNN+ZT3nCXs9H2nIqEIlJx5cPjcxrJZiYL0TssBRHG0v6C/2tETWwsPLJYHf3d5h+PjGm++16RKOqyDGs5uJUJ1uf3FS</vt:lpwstr>
  </property>
  <property fmtid="{D5CDD505-2E9C-101B-9397-08002B2CF9AE}" pid="24" name="x1ye=28">
    <vt:lpwstr>1EuNsmJRBcgGO8DfwfsgX0AcMJFtD/J9t74WeUPqqGw5chaSFPrbYSTp36o+1GbVD7PfDg2MfpZvRzm0lNWlzFsMSm+tRM415GRJu+ndLpC47SAIpwOUdf8LEWBSbqy89DePUnoXiAWDQcwtnl6XuRg/qh9hGpehsqBgcTZ2WT/ZKssKA74Onpz3hF8cLi358J026mN9D9zV0kRZvWpaXxDlCM6YH5xHFRW3A6KbyfvOjnJL5ILDLnTEoJ0mNuL</vt:lpwstr>
  </property>
  <property fmtid="{D5CDD505-2E9C-101B-9397-08002B2CF9AE}" pid="25" name="x1ye=29">
    <vt:lpwstr>MvQ0ll+1wcbxjZ7BrhraN+9muJbLACLoRARIzAsrtBZbU4C1+Li3Ru7I4r1FXd80v7Mm9H/7w7U/6j4+zD3sXCdzCDx11o8X5ItyV2u9OtZmpySeF8fnn5beb1RCJyCdnhGFILa9FqOxrV4y09rXAsjETpprYrtx+0k4c7zrXS/GGEj3G1XA+K1pNFzP3bflasOad9PCfPg1DKWqMDEXnN2ey5gayL8SUr5qBsGZA8Ss4hePDhK/Be019EwP+2s</vt:lpwstr>
  </property>
  <property fmtid="{D5CDD505-2E9C-101B-9397-08002B2CF9AE}" pid="26" name="x1ye=3">
    <vt:lpwstr>I6yJLczSc3PPi0JuxpwtttbjHUfFfy19mwOPs61NreHgIY5MPTVYh+tm/NA9uiqvOVwPFghGLLfej14U3ewi6InBY1vuvM3uxjKk8Xb81sD0Wp5MOyCFW91UQMFHduD1w7te25jlywNFiPcwK37n+7PqgUzf1fHrFmhGR6m9XM+itMhqlC7OenntGDtl0cFVuwIOTovKuwh9V73PfJxHT6J2z+bTco873YT5VEKWWxLL8+UqMOKc/kt/xESdAmK</vt:lpwstr>
  </property>
  <property fmtid="{D5CDD505-2E9C-101B-9397-08002B2CF9AE}" pid="27" name="x1ye=30">
    <vt:lpwstr>wMVOtP8vlrMBNO3CqRcy1UMXBRy2o/p5rBgjX9WBOOIqpgyQxa0rCzCahnceIkTW0eLD0rD++20lirnIbcGbXIBMw//DjnsZPSRrZvrUpB8+j7n6I/QbdYlcNqYG+J3jM6Sf6jT8/24fAPoF2c+n28qRdcNhkQ6npVnchIjjG0kCYhZ96gPQrn8dDQaOwPhZ7wzIc3+/06QTiEtu9qwfWcboMqPMY9/slRvhgHMm48rP64oowP/vUW88Mfsf0O4</vt:lpwstr>
  </property>
  <property fmtid="{D5CDD505-2E9C-101B-9397-08002B2CF9AE}" pid="28" name="x1ye=31">
    <vt:lpwstr>sT+/HiKaPMbVprYMnVVvI9s6BjypplOlyo4S+/dGhJYbg6lyptV0xsBZ+XDSc50Ebi90EXQquboFn4q2MK1Z3Bk2T80DNrF3VQGUZBGIKdtO1kp9lTXw/qJlBVfoVasb9dvwZB1T/GRnR96qrffyyknpi3SI2QVC74xPeKuI9Z7KCNr3NI9+wdb0dyiUg8Za5BZx7r7vlrS5nnbZ3Ipoya68y9zKiyrKVf5AQZN6jjKMevkfE0oty0uZCw7+EJx</vt:lpwstr>
  </property>
  <property fmtid="{D5CDD505-2E9C-101B-9397-08002B2CF9AE}" pid="29" name="x1ye=32">
    <vt:lpwstr>grjIVB9E09uBQznF65TWloa+XF+SE4Fa3XYDW9MV8shpHQBIY/lk133Vw2gPHKMeJdSR/Rnsuuqj5hfre7sVVJU/KtB+GCkeYg7DxWDWEWf3aqcKIZL56RRqyn5kzicxCfUQ3rlif0Sdgz0IFMhvWJt63OvpMNt0nPlmShAP7E/au7VTdDU7x8a/Lh1XwldxiKp42FkQPgrSVYwKABKbqBUbyUhhBbPYVIQe6H0KMN+4bneV4eaGxw1Jx306ghK</vt:lpwstr>
  </property>
  <property fmtid="{D5CDD505-2E9C-101B-9397-08002B2CF9AE}" pid="30" name="x1ye=33">
    <vt:lpwstr>VsWkjf/ly+gi6/xv/ezPiPPmd7n8zZF6LdTQmJRDWzdeuP4gWwPWFneW8vtXCdK61uoo/GVIRKYbn4zfsDucLEX6N1R90NvC2/2HSfAKZZVvptZQ78a7CaS1MplqHMT192zW7pJKXyMWAQ9Qatd9d+pWVJWucTQGDP8Y/43oumlb/VH1pb1h5oc0LOqfn2T6SJMK5k27Z/gB2RkgQSaUiLWnDgpctxVskAdzs+kRqhJ4/m0rSn50vQtw7SsaBF2</vt:lpwstr>
  </property>
  <property fmtid="{D5CDD505-2E9C-101B-9397-08002B2CF9AE}" pid="31" name="x1ye=34">
    <vt:lpwstr>dCvnFGbHiad1j1v5ya9HOaymuzgM/RX1y9nyzoZucNQH4Cc69tJ4794QWA2+mhyKRMpUAVqM7Y0t62YX8Zr/oVd/7IJY2vdX1wD2srq472F2MjP8xVia/YtCpicJ1obHTaKRT1fZGI+A/N7goHzMnZSSipbse/crJ8CVoCRf6S8b/SEJaVK4jUst+9Lu/RD6YbNj7DjGx6+v+HIqm3BlRZ0At6fZ/n6tiH0JDtWqA8LopUHwWmlTufizCWEBcM7</vt:lpwstr>
  </property>
  <property fmtid="{D5CDD505-2E9C-101B-9397-08002B2CF9AE}" pid="32" name="x1ye=35">
    <vt:lpwstr>Z+uvuGV/5J8HpKwNgnVJ0+ghtxRxkJ8ZvtZfPnVriyKisugnKBMoODdGOdOI8nbBmHN48vmuf4siCR864pMhU15nMlb32kO9cbPcAaWaeLN3NlySqd4X+AQYn63FZLi5oivVBYTF8Pivqa4ddSaVYjnHnCArFrijSWaER4Jf8Tbd8rJmJzv62VCpFGXjQMd2pCTeMCIkZUgZmHZXL/CDtA8dBUA+Y2kBijXPxQHm3ntaUj5zlZu0bn4q0Bf7yhB</vt:lpwstr>
  </property>
  <property fmtid="{D5CDD505-2E9C-101B-9397-08002B2CF9AE}" pid="33" name="x1ye=36">
    <vt:lpwstr>g9Vqu5cxDf7yiHRq1FTxJvNEFHQw36LdRRBHuzQZHsskfujADA2n/AvlKFXID2j9aUmyVK4A5fGfmpAgQwpPMSWEju7zs61im5CXtX3paajhNdjbDisbUc3ZrIqemcMnk/vOaQD4LrxESmXq358UQjl5wk48pT931RlwF1yhspC+ILPsT8I6MqoTKtviTrkDgyv/Ao0ZEFecfAhotWIo6cfuhyrNhcBhrZm+hB13H8uPJeu8/jKuvqjADhQRUDr</vt:lpwstr>
  </property>
  <property fmtid="{D5CDD505-2E9C-101B-9397-08002B2CF9AE}" pid="34" name="x1ye=37">
    <vt:lpwstr>ApfTdLbUyf55GdTBJ7n43MnIApcyXTgN/k1Oga/ye9EPF6kY6O8dEtC/CbMJy4Z8u0PbMSY35kXxzox2h2luX128H4Q4fUiNFJxfxQZ6nrqj6Wxk0EYR7JC6/cpZbdrRez0iLAM7uzfPu6rQ/2vMWAIMZezmjmOFZUI6OKFO4xvZq96/1aUd90ikvGAqEG4Nk3ieHF/asnhLd7IKFtLJvYM86uS1k7zXM/UQXRSxh0I4HlduBVMNzKQz/5SSYle</vt:lpwstr>
  </property>
  <property fmtid="{D5CDD505-2E9C-101B-9397-08002B2CF9AE}" pid="35" name="x1ye=38">
    <vt:lpwstr>ruazhpzckqV884hrveqRTSABTyFA2rvAmA7WpEMf4P+tuUm99mlvf5/PF0OUDeOrRtfysPe3DIptltnTA7yC/kzplsgCUzhZro3bcYxgJJ8euOcjpVQXco/ssX+jP9TUMYt+pbv5yBHO/u9mojUKB7dBBmgfU49Q+1weyxy+DQpnl2D763bpxRuOUUvZ2FCRVeJpdlsqCNpjDfDeteJ+T9dLrn5B/Rx42b/U0mcdgkUPmm2faRkbe6CQ2OhlfZ2</vt:lpwstr>
  </property>
  <property fmtid="{D5CDD505-2E9C-101B-9397-08002B2CF9AE}" pid="36" name="x1ye=39">
    <vt:lpwstr>Jth/lJjefhnfmF4g7HBeIkXWatn0k0GcIirq+FKBnES7myZb8mmqnvgXKQQ6P0ZfsWTvgxrzS7y8OX/frpAzjTVITkEmxthJh7jSDwPQUbce2gyL0jz5VWTyOIffeS9hlWkCDi4jCtR0FstgF2/iP/VTDdEhD1tLja8LE8u8QvJEH6Iz4EaA4lXFEXwpsaxZDDfe3f8uKSIzYyep2+nf5tl32nx99IOOigZ+tTIfkWi/rtMvBtzwXtmpW8Ykr/m</vt:lpwstr>
  </property>
  <property fmtid="{D5CDD505-2E9C-101B-9397-08002B2CF9AE}" pid="37" name="x1ye=4">
    <vt:lpwstr>QNuqJLW0Z3zsYsU8wvJXooM5ONy84z3FA3K0anxtU8WwHU1s1hfwm5+QlwoG95xTtmA97SSAx5Xl7eJ3DpmMIpOzDEyNBJlTRkC6BMYNzaYznaU5SKPJ1dVRd7a7SiipIuut2yyA2LM/FyvQ61GjWduqTrGwEOzJwkKwI8iru/xRTDCTaOKnlapD28xD1DW8fElw0ir0xVqsFhHhxySkQ0pGi3jYmxq1eF5eyngUvRjge3xZ0MQ5UrywgBNxRV4</vt:lpwstr>
  </property>
  <property fmtid="{D5CDD505-2E9C-101B-9397-08002B2CF9AE}" pid="38" name="x1ye=40">
    <vt:lpwstr>K4JqtrFKY4urZrYao4zrwsbPZD+dDIuXliApFxoQ4AUM3146JFPnAlR+RJ4jnWjXU9ZYuR+1lkHHOGKbfwfXQqBjjgfY+2Kp16v06VlgKgPzLeSfCFrro4iQkBvgoFUgeJZBlle4aj8/issGn2Kfx+vijo3EPSUvsz41AdTnO2RLbXJM7Sa+kxvIRlVuPo1EmZOWLe7LLvCd63iegW6GKbW3a1Xpx11d48D1DnKKvM3W6dBy0TeDnMQk/pUHO4H</vt:lpwstr>
  </property>
  <property fmtid="{D5CDD505-2E9C-101B-9397-08002B2CF9AE}" pid="39" name="x1ye=41">
    <vt:lpwstr>hnLyt2hVwdvZq6++cubYqrtoYDDNgXdYT8xos+bICeGzasCC5Dq5mV8mgqX5yxM/F3cSEAYMBIEU0K7+iG8T6CIVg+RVtiu4Lgj0+EUj9DU7FexPcJ07T4TrBttGf2ss56gx38wdif6R1Jw9S8K2ZTIcRbSAzwrmQHG0lczOV21vd4SK29MV0BfwYg+46XCrju1s9pmoxSZ8493bLhO7gK8X7JDpJ2lWq0TtmWSOQfWDCGZ96Mf2iGmxjp9hdDn</vt:lpwstr>
  </property>
  <property fmtid="{D5CDD505-2E9C-101B-9397-08002B2CF9AE}" pid="40" name="x1ye=42">
    <vt:lpwstr>33s/VwADEsOLjor5731sM3zP/+vHBTjhLHhHMLXNXKZgNDfoJNnu7fpBu1Mkpy1CMrMEfDHybduQKArFvPuGQY/G1ERVpJrPHDasb223BBlRn4w308Doz9tvqStsXdlkIB53yiibtT/UtLRzRQps0lZBgVdh3/bnwXz5bBuCbig3jH5JuZcnQmViFl52I5vGASkjgzb8GA8IpKMoqjonwtFSYSiPmIn29Hz9cffZFvK8ClfFH1Po+SZ6DLKulHD</vt:lpwstr>
  </property>
  <property fmtid="{D5CDD505-2E9C-101B-9397-08002B2CF9AE}" pid="41" name="x1ye=43">
    <vt:lpwstr>VEEGhVN2WBazAj5j5HEELkWFax8AQl1x6g7lv7B1LJ2dKwDNARfLOqQdpwEqAnx7wB9I7BcwDMbqL7Di9r2/BxJ7DkAP+uGgyjIekKdZAD7iVhjUFjSAsOPqo/SeFbGS+mRY0esNZDZE50FfiUWnoay/qKPJDWd8FgMLvbstt1axzSYqNAuFlazKMmnfFINPfVbIn/TD5mhmvT8Hf/zlJkNKPMVn4o5dqMs8wtRsbfqmPIeuOnO2aEi0JeRSv9c</vt:lpwstr>
  </property>
  <property fmtid="{D5CDD505-2E9C-101B-9397-08002B2CF9AE}" pid="42" name="x1ye=44">
    <vt:lpwstr>RRo3rvjCXRTjRWiASSt6ncbdmSxXZ0ohPlaXmQWxrI54TlLJK2Z46o4mQU4LzDk0H+XokD9LzpViKFbGOHlK1NQ3eWkuEETOgMNyXnkjHtJKcfIfNzfB+weT0aCo8iX424zZzP49/lkrymX8KZ/w6zqviA7THAKl/2NErvGbe/7OfqqTUNHz+kF6rB7ev9ANHANdz8ulaxgYRqLLelfsoNuPvN/5Ttbx6b0/v/F87maoZQ/W6STbqCfEtOGh9bB</vt:lpwstr>
  </property>
  <property fmtid="{D5CDD505-2E9C-101B-9397-08002B2CF9AE}" pid="43" name="x1ye=45">
    <vt:lpwstr>f7l/RizIfDnHR1uTRsV33SKDhITnr/7SUvRjx7byR3gjaf0JPXIHI/57g4lNnWuimiyThgKKBZEPudQ8g4vTXkf46jFwvH530HqUQTWaHGBShP1YU9Mm9DvCRCACVqygr/3S1dZC/zWbRKHkA++BQ+10tbnWACjrMXoJ+T5DZ065RMKKB/uYDARXuxV+sL7QZCVk5/mWemHCD/RE28aDTFeWT6nlSIlipMv2BdRLLz3nEf5nNlHbyUyRdmGZrgU</vt:lpwstr>
  </property>
  <property fmtid="{D5CDD505-2E9C-101B-9397-08002B2CF9AE}" pid="44" name="x1ye=46">
    <vt:lpwstr>7Ijqwt2IBUCF59/aFOo+hZNgTIeL1YbPNjkRlZo/6FQsbKUQa5LSTKyEnIoUWiygO4wJlj6fZXrGCoXagribcouqGlTnnfIVNFszT+tZkW5utvwao25yGb2vT16phopoWxoH90jaJHbuE9/wMnC4CMejzzX9t9MpOSkArJ5tUIDGB7wYkT3VbbKRHdSE/hOIa5Gq8uOmPSpLLVNVOErcJrw92fC5Dbw6H+Qdyx/XGixWmzXWRMwb00jw/zPKE69</vt:lpwstr>
  </property>
  <property fmtid="{D5CDD505-2E9C-101B-9397-08002B2CF9AE}" pid="45" name="x1ye=47">
    <vt:lpwstr>LdQR4U1kT9eFu/T58TsZuv2zgCWxo+FLKJt00jqPSvBHj9xlhA8i6d+xxW82gB4GDrlNHY8aQccpiriYyrrSLcFE/3dn6v/JU1LRZ+YsL2j/0A9ebA9c6auV94TCkrO6Kqt5g964jLvPKmP9z+6qF7QD5aIB/HMRnK9Kn72CJ45SyHfOeI1HnmXQWpM6m7MMg2guE9xgljblvxcT/HO2tijuWohhy4Su8bjH8s5uxKjh12pfxlMrCYFaQ+KwSof</vt:lpwstr>
  </property>
  <property fmtid="{D5CDD505-2E9C-101B-9397-08002B2CF9AE}" pid="46" name="x1ye=48">
    <vt:lpwstr>PgxyfonI+Lf1OMEc+kCu2pYO29wsdhLiLLXFDI4Mzrq9e901gZ5kRgmXYnkhRexPmdLcU9C/2b0JnFDHtoGlDIoVNVrzhylhIbKuj3kgmzEbJ6V+9yki2EL3bbOk0Iy2m5brnjJd+oZP7SmPtu/a9I5DpLjC5NLJIj/bqoHi4ikGf0eYcKq3LB51L7/DhpgXCfwl6vU83mhlWgKEywvehrFt97DbqYheRmc0Zt9wTNI3+OslZNChTkyerf9a5ky</vt:lpwstr>
  </property>
  <property fmtid="{D5CDD505-2E9C-101B-9397-08002B2CF9AE}" pid="47" name="x1ye=49">
    <vt:lpwstr>phpSPvaOJ6Eddzh+lwxzhtKjW/KnS4jFir7DBDg9uWRtKn9dnnJEVtSvuiv7tYHuONk7SppiywwdlzRpgraeDBiQ+xJ0I1HG+FOfQXMGVcPyQvSh5qrB53ZZRqrvgyTRwlFULxss5sex5UzoYMbsHWLUpVWn0UE6IUiu1Bmgs+np09fcXw/B29O3fxX4yLUY4zGo6zLiSqOlgCjIXUYN/UMsrtVwZxWNpxAlNsokgMNe1FdOBrL3dooKAcbhSW0</vt:lpwstr>
  </property>
  <property fmtid="{D5CDD505-2E9C-101B-9397-08002B2CF9AE}" pid="48" name="x1ye=5">
    <vt:lpwstr>+q/FWoQ5R2OrUzC7LtM5isnywEESO4eZkQjgH2keWdj4p8EuUmah1T1xijFxOC02egaa90Wl/nd8nRjpr18rWwqPmVmb5KjtYow6fTn8sQNa5AhTQfM7tRw8kcKFDn7/dBscyxN5zqYucrVuCtPita6zgT5W4xRefdHslHd+ORoYCo+AqCoOUlOA0CI1rsJQuS4X9uOPa+0IFiwGVXheI2Lojv4wCevSL+PvEEKxWoKZ9rNDtWmuxNwT1e/Bb2l</vt:lpwstr>
  </property>
  <property fmtid="{D5CDD505-2E9C-101B-9397-08002B2CF9AE}" pid="49" name="x1ye=50">
    <vt:lpwstr>WPrnjk6QG4wfocyGJZhzxtVBVCBJQ76F597Rjxjtnf4FnNidyyGDM6NAsm33nrjDj/zXXbGMzMTHCzPMqlqG/LmMNRA/8AajvxxqAxAAA=</vt:lpwstr>
  </property>
  <property fmtid="{D5CDD505-2E9C-101B-9397-08002B2CF9AE}" pid="50" name="x1ye=6">
    <vt:lpwstr>OoPWn71fATC1Su3VuPRHnUvyLDjyiSxOdQkKJsCn5uxJSu6k4pSzQbG47BFib999of1opYzB3ZYdmr6fFf0oF6PTRd2pe3qA+zRvAwMrsIwx0p4l44voTiU0NC3/X9KCK1xxi1l8h9N6AffMgd5IM1KcggqiQCBeTh2DsIzkTMaqlLoNfsiH+wwLaEx116olLKpIcsbwcMjzHthyhjNAAokxZ1VY7Kt2VVRUIFcjaGtBUSKoGQ7IRYMUhcs/mo/</vt:lpwstr>
  </property>
  <property fmtid="{D5CDD505-2E9C-101B-9397-08002B2CF9AE}" pid="51" name="x1ye=7">
    <vt:lpwstr>T5lprX1Qs32t91+tkiKOYd7VdzENWtOE+o4I04GjsYF7unRm4QpqrO20j6PBo8nE9KiTACyvAWfe7QW3KZRQfDPtBCs4l8WwzQ4O7co+/Yj8t5i5TB1ebm3ZhNWwf4W+WBEJTgAeXvWWA1Ypyro+cJWBG8EZMio9Ca8cRujdocWdDl/6q4Cf09Uq2wLvLMNHD4zd++mNLva8vVzPR1UqA30kEZN7oJAf8IDRKTtxoGMTsvfd1dEFomGC7BzcflH</vt:lpwstr>
  </property>
  <property fmtid="{D5CDD505-2E9C-101B-9397-08002B2CF9AE}" pid="52" name="x1ye=8">
    <vt:lpwstr>w1C5fFNIfcX1aDa8tyJ+1lkhjix/vpJvM+5kriKxbfqK8mUalyi0upugu2AqPOZmQIOHvzza8IoRjpRZLA7VjQlV2HGGAib+zlIuOqshOW4JblGZHpc96kJmqjJXhzkzQ8Rrc9905AzKMYQF7yPppARoW+A/iED4XVcLYFA3lxoEuSX9sJVyxpuJ+yWD8MjgiZCvn8dtoJZ/8/O8mj04KnrGvxf51V1ywQzL746bdOjPi70ufnLOQLcOg1U1xQC</vt:lpwstr>
  </property>
  <property fmtid="{D5CDD505-2E9C-101B-9397-08002B2CF9AE}" pid="53" name="x1ye=9">
    <vt:lpwstr>geJAR4UAfLE1G69Cs6KqVd24M/CvKPi56PZJr9svzcWS7KaVrpzJq+Nu7dPvl0DbUgqBg8wZHl3r85Mg6qwmZ8bloLNdkt7x7jfevf5eY27sifbT7IYtlRlprfsVWNqAfYqkzlEsLPc3MRpF5mpYINLEygZBZLZvzrzGyr8yTtp6RivN/SBykSAmLZgkBybZWHfOjigFYuUBdqiaPLRyhEyu8SqIpi+etWlSwgOyhaTcsZ1xjuF0zjOrRzdO6Pt</vt:lpwstr>
  </property>
</Properties>
</file>